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53A73" w:rsidRPr="006075E5" w:rsidRDefault="00652E3C" w:rsidP="003B70AB">
      <w:pPr>
        <w:pStyle w:val="Heading1"/>
      </w:pPr>
      <w:r w:rsidRPr="006075E5">
        <w:rPr>
          <w:lang w:val="en-US"/>
        </w:rPr>
        <w:t xml:space="preserve">Selected Projects Implemented by PACT in each </w:t>
      </w:r>
      <w:r w:rsidR="00481F6C" w:rsidRPr="006075E5">
        <w:t>Area of Expertise</w:t>
      </w:r>
    </w:p>
    <w:p w:rsidR="0026061B" w:rsidRPr="006075E5" w:rsidRDefault="0026061B" w:rsidP="003B70AB">
      <w:pPr>
        <w:pStyle w:val="Heading2"/>
      </w:pPr>
      <w:r w:rsidRPr="006075E5">
        <w:t>Poverty Reduction &amp; MSME Development</w:t>
      </w:r>
    </w:p>
    <w:p w:rsidR="00BD28B8" w:rsidRPr="006075E5" w:rsidRDefault="00BD28B8" w:rsidP="003B70AB">
      <w:pPr>
        <w:pStyle w:val="Heading3"/>
      </w:pPr>
      <w:r w:rsidRPr="00BD28B8">
        <w:t>Technical Support to the Greater Darfur Microfinance Apex and Provision of Support in the Implementation of the Business Plan to the Apex and Partner State MFI in 5 Darfur States</w:t>
      </w:r>
    </w:p>
    <w:p w:rsidR="00BD28B8" w:rsidRPr="006075E5" w:rsidRDefault="00BD28B8" w:rsidP="003B70AB">
      <w:pPr>
        <w:jc w:val="left"/>
        <w:rPr>
          <w:lang w:eastAsia="zh-CN"/>
        </w:rPr>
      </w:pPr>
      <w:r w:rsidRPr="00BD28B8">
        <w:rPr>
          <w:b/>
          <w:bCs/>
          <w:lang w:eastAsia="zh-CN"/>
        </w:rPr>
        <w:t>Client:</w:t>
      </w:r>
      <w:r w:rsidRPr="00BD28B8">
        <w:rPr>
          <w:lang w:eastAsia="zh-CN"/>
        </w:rPr>
        <w:t xml:space="preserve"> United Nations Development Programme (UNDP)</w:t>
      </w:r>
      <w:r w:rsidRPr="00BD28B8">
        <w:rPr>
          <w:lang w:eastAsia="zh-CN"/>
        </w:rPr>
        <w:br/>
      </w:r>
      <w:r w:rsidRPr="00BD28B8">
        <w:rPr>
          <w:b/>
          <w:bCs/>
          <w:lang w:eastAsia="zh-CN"/>
        </w:rPr>
        <w:t>Duration:</w:t>
      </w:r>
      <w:r w:rsidRPr="00BD28B8">
        <w:rPr>
          <w:lang w:eastAsia="zh-CN"/>
        </w:rPr>
        <w:t xml:space="preserve"> </w:t>
      </w:r>
      <w:r w:rsidRPr="00BD28B8">
        <w:rPr>
          <w:lang w:val="en-US" w:eastAsia="zh-CN"/>
        </w:rPr>
        <w:t xml:space="preserve">September </w:t>
      </w:r>
      <w:r w:rsidRPr="00BD28B8">
        <w:rPr>
          <w:lang w:eastAsia="zh-CN"/>
        </w:rPr>
        <w:t>2018</w:t>
      </w:r>
      <w:r w:rsidRPr="00BD28B8">
        <w:rPr>
          <w:lang w:val="en-US" w:eastAsia="zh-CN"/>
        </w:rPr>
        <w:t xml:space="preserve"> – December </w:t>
      </w:r>
      <w:r w:rsidRPr="00BD28B8">
        <w:rPr>
          <w:lang w:eastAsia="zh-CN"/>
        </w:rPr>
        <w:t>2020</w:t>
      </w:r>
      <w:r w:rsidRPr="00BD28B8">
        <w:rPr>
          <w:lang w:eastAsia="zh-CN"/>
        </w:rPr>
        <w:br/>
      </w:r>
      <w:r w:rsidRPr="00BD28B8">
        <w:rPr>
          <w:b/>
          <w:bCs/>
          <w:lang w:eastAsia="zh-CN"/>
        </w:rPr>
        <w:t>Locations:</w:t>
      </w:r>
      <w:r w:rsidRPr="00BD28B8">
        <w:rPr>
          <w:lang w:eastAsia="zh-CN"/>
        </w:rPr>
        <w:t xml:space="preserve"> Five Darfur States and Khartoum</w:t>
      </w:r>
      <w:r w:rsidRPr="00BD28B8">
        <w:rPr>
          <w:lang w:eastAsia="zh-CN"/>
        </w:rPr>
        <w:br/>
      </w:r>
      <w:r w:rsidRPr="00BD28B8">
        <w:rPr>
          <w:b/>
          <w:bCs/>
          <w:lang w:eastAsia="zh-CN"/>
        </w:rPr>
        <w:t>Country:</w:t>
      </w:r>
      <w:r w:rsidRPr="00BD28B8">
        <w:rPr>
          <w:lang w:eastAsia="zh-CN"/>
        </w:rPr>
        <w:t xml:space="preserve"> Sudan</w:t>
      </w:r>
    </w:p>
    <w:p w:rsidR="00BD28B8" w:rsidRPr="00BD28B8" w:rsidRDefault="00BD28B8" w:rsidP="003B70AB">
      <w:pPr>
        <w:rPr>
          <w:b/>
          <w:bCs/>
          <w:lang w:eastAsia="zh-CN"/>
        </w:rPr>
      </w:pPr>
    </w:p>
    <w:p w:rsidR="00BD28B8" w:rsidRPr="006075E5" w:rsidRDefault="00BD28B8" w:rsidP="003B70AB">
      <w:pPr>
        <w:rPr>
          <w:b/>
          <w:bCs/>
          <w:lang w:eastAsia="zh-CN"/>
        </w:rPr>
      </w:pPr>
      <w:r w:rsidRPr="00BD28B8">
        <w:rPr>
          <w:b/>
          <w:bCs/>
          <w:lang w:eastAsia="zh-CN"/>
        </w:rPr>
        <w:t>Description of Project</w:t>
      </w:r>
    </w:p>
    <w:p w:rsidR="00501EED" w:rsidRPr="006075E5" w:rsidRDefault="00BD28B8" w:rsidP="003B70AB">
      <w:pPr>
        <w:rPr>
          <w:lang w:eastAsia="zh-CN"/>
        </w:rPr>
      </w:pPr>
      <w:r w:rsidRPr="00BD28B8">
        <w:rPr>
          <w:lang w:eastAsia="zh-CN"/>
        </w:rPr>
        <w:br/>
      </w:r>
      <w:r w:rsidR="00501EED" w:rsidRPr="006075E5">
        <w:rPr>
          <w:lang w:eastAsia="zh-CN"/>
        </w:rPr>
        <w:t xml:space="preserve">Following the December 2017 establishment of the Microfinance Apex in Darfur (Darfur Elkubra Microfinance Development Company, DEMDC), the UNDP commissioned a microfinance project in September 2018 involving the automation of the Apex’s operations as well as the provision of support to the institution in implementing its business plan. The overall purpose of the project was to </w:t>
      </w:r>
      <w:r w:rsidR="00501EED" w:rsidRPr="00D732D6">
        <w:rPr>
          <w:b/>
          <w:bCs/>
          <w:lang w:eastAsia="zh-CN"/>
        </w:rPr>
        <w:t>create and enhance the microfinance system in Darfur to create income-generation opportunities for poor conflict-affected population in Darfur including women, especially widows and de facto Female/headed households and small producers through access to financing as well as training and skills enhancement.</w:t>
      </w:r>
      <w:r w:rsidR="00501EED" w:rsidRPr="006075E5">
        <w:rPr>
          <w:lang w:eastAsia="zh-CN"/>
        </w:rPr>
        <w:t xml:space="preserve">  In this project, PACT was contracted to provide consultancy services.</w:t>
      </w:r>
    </w:p>
    <w:p w:rsidR="00501EED" w:rsidRPr="006075E5" w:rsidRDefault="00501EED" w:rsidP="003B70AB">
      <w:pPr>
        <w:rPr>
          <w:lang w:eastAsia="zh-CN"/>
        </w:rPr>
      </w:pPr>
    </w:p>
    <w:p w:rsidR="00BD28B8" w:rsidRPr="006075E5" w:rsidRDefault="00501EED" w:rsidP="003B70AB">
      <w:pPr>
        <w:rPr>
          <w:lang w:eastAsia="zh-CN"/>
        </w:rPr>
      </w:pPr>
      <w:r w:rsidRPr="006075E5">
        <w:rPr>
          <w:lang w:eastAsia="zh-CN"/>
        </w:rPr>
        <w:t>The overarching objective of the assignment/ project was to provide technical support and guidance for the implementation of Darfur Apex business plan including, deployment of technological solutions for microfinance with mobile applications, as well as provision of tailored mentoring services to the newly established Greater Darfur Microfinance Co. (GDMC) and the state-owned Microfinance Institutions (MFI).</w:t>
      </w:r>
    </w:p>
    <w:p w:rsidR="00BD28B8" w:rsidRPr="00BD28B8" w:rsidRDefault="00BD28B8" w:rsidP="003B70AB">
      <w:pPr>
        <w:rPr>
          <w:lang w:eastAsia="zh-CN"/>
        </w:rPr>
      </w:pPr>
    </w:p>
    <w:p w:rsidR="00BD28B8" w:rsidRPr="006075E5" w:rsidRDefault="00BD28B8" w:rsidP="003B70AB">
      <w:pPr>
        <w:rPr>
          <w:b/>
          <w:bCs/>
          <w:lang w:eastAsia="zh-CN"/>
        </w:rPr>
      </w:pPr>
      <w:r w:rsidRPr="00BD28B8">
        <w:rPr>
          <w:b/>
          <w:bCs/>
          <w:lang w:eastAsia="zh-CN"/>
        </w:rPr>
        <w:t>Description of Services</w:t>
      </w:r>
    </w:p>
    <w:p w:rsidR="00BD28B8" w:rsidRPr="00BD28B8" w:rsidRDefault="00BD28B8" w:rsidP="003B70AB">
      <w:pPr>
        <w:rPr>
          <w:lang w:eastAsia="zh-CN"/>
        </w:rPr>
      </w:pPr>
    </w:p>
    <w:p w:rsidR="00501EED" w:rsidRPr="006075E5" w:rsidRDefault="00501EED" w:rsidP="003B70AB">
      <w:pPr>
        <w:numPr>
          <w:ilvl w:val="0"/>
          <w:numId w:val="54"/>
        </w:numPr>
        <w:rPr>
          <w:lang w:eastAsia="zh-CN"/>
        </w:rPr>
      </w:pPr>
      <w:r w:rsidRPr="006075E5">
        <w:rPr>
          <w:lang w:eastAsia="zh-CN"/>
        </w:rPr>
        <w:t xml:space="preserve">Technical Assistance to the Darfur Elkubra Microfinance Development Company (Darfur MF Apex) in Business Plan Development &amp; Implementation involving the following: </w:t>
      </w:r>
    </w:p>
    <w:p w:rsidR="00501EED" w:rsidRPr="006075E5" w:rsidRDefault="00501EED" w:rsidP="003B70AB">
      <w:pPr>
        <w:numPr>
          <w:ilvl w:val="0"/>
          <w:numId w:val="54"/>
        </w:numPr>
        <w:rPr>
          <w:lang w:eastAsia="zh-CN"/>
        </w:rPr>
      </w:pPr>
      <w:r w:rsidRPr="006075E5">
        <w:rPr>
          <w:lang w:eastAsia="zh-CN"/>
        </w:rPr>
        <w:t xml:space="preserve">Assessment of the impact of adopted policies on the efficiency and effectiveness of the service providers; </w:t>
      </w:r>
    </w:p>
    <w:p w:rsidR="00501EED" w:rsidRPr="006075E5" w:rsidRDefault="00501EED" w:rsidP="003B70AB">
      <w:pPr>
        <w:numPr>
          <w:ilvl w:val="0"/>
          <w:numId w:val="54"/>
        </w:numPr>
        <w:rPr>
          <w:lang w:eastAsia="zh-CN"/>
        </w:rPr>
      </w:pPr>
      <w:r w:rsidRPr="006075E5">
        <w:rPr>
          <w:lang w:eastAsia="zh-CN"/>
        </w:rPr>
        <w:t>Assisting in the correct setup of Apex structure and operations;</w:t>
      </w:r>
    </w:p>
    <w:p w:rsidR="00501EED" w:rsidRPr="006075E5" w:rsidRDefault="00501EED" w:rsidP="003B70AB">
      <w:pPr>
        <w:numPr>
          <w:ilvl w:val="0"/>
          <w:numId w:val="54"/>
        </w:numPr>
        <w:rPr>
          <w:lang w:eastAsia="zh-CN"/>
        </w:rPr>
      </w:pPr>
      <w:r w:rsidRPr="006075E5">
        <w:rPr>
          <w:lang w:eastAsia="zh-CN"/>
        </w:rPr>
        <w:t>Providing Capacity Building for DEMDC Staff &amp; Microfinance Partners;</w:t>
      </w:r>
    </w:p>
    <w:p w:rsidR="00501EED" w:rsidRPr="006075E5" w:rsidRDefault="00501EED" w:rsidP="003B70AB">
      <w:pPr>
        <w:numPr>
          <w:ilvl w:val="0"/>
          <w:numId w:val="54"/>
        </w:numPr>
        <w:rPr>
          <w:lang w:eastAsia="zh-CN"/>
        </w:rPr>
      </w:pPr>
      <w:r w:rsidRPr="006075E5">
        <w:rPr>
          <w:lang w:eastAsia="zh-CN"/>
        </w:rPr>
        <w:t>Assisting the Apex in creating an enabling environment for microfinance in Darfur targeting vulnerable populations, including women.</w:t>
      </w:r>
    </w:p>
    <w:p w:rsidR="00501EED" w:rsidRPr="006075E5" w:rsidRDefault="00501EED" w:rsidP="003B70AB">
      <w:pPr>
        <w:numPr>
          <w:ilvl w:val="0"/>
          <w:numId w:val="54"/>
        </w:numPr>
        <w:rPr>
          <w:lang w:eastAsia="zh-CN"/>
        </w:rPr>
      </w:pPr>
      <w:r w:rsidRPr="006075E5">
        <w:rPr>
          <w:lang w:eastAsia="zh-CN"/>
        </w:rPr>
        <w:t>Technical Assistance in the Development of Network of Agents.</w:t>
      </w:r>
    </w:p>
    <w:p w:rsidR="00501EED" w:rsidRPr="006075E5" w:rsidRDefault="00501EED" w:rsidP="003B70AB">
      <w:pPr>
        <w:numPr>
          <w:ilvl w:val="0"/>
          <w:numId w:val="54"/>
        </w:numPr>
        <w:rPr>
          <w:lang w:eastAsia="zh-CN"/>
        </w:rPr>
      </w:pPr>
      <w:r w:rsidRPr="006075E5">
        <w:rPr>
          <w:lang w:eastAsia="zh-CN"/>
        </w:rPr>
        <w:t>Assisting in Fund-Raising for the Apex;</w:t>
      </w:r>
    </w:p>
    <w:p w:rsidR="00501EED" w:rsidRPr="006075E5" w:rsidRDefault="00501EED" w:rsidP="003B70AB">
      <w:pPr>
        <w:numPr>
          <w:ilvl w:val="0"/>
          <w:numId w:val="54"/>
        </w:numPr>
        <w:rPr>
          <w:lang w:eastAsia="zh-CN"/>
        </w:rPr>
      </w:pPr>
      <w:r w:rsidRPr="006075E5">
        <w:rPr>
          <w:lang w:eastAsia="zh-CN"/>
        </w:rPr>
        <w:t>Acquisition &amp; Implementation of Core Microfinance System with Mobile Commerce Channels;</w:t>
      </w:r>
    </w:p>
    <w:p w:rsidR="00BD28B8" w:rsidRPr="00BD28B8" w:rsidRDefault="00501EED" w:rsidP="003B70AB">
      <w:pPr>
        <w:numPr>
          <w:ilvl w:val="0"/>
          <w:numId w:val="54"/>
        </w:numPr>
        <w:rPr>
          <w:lang w:eastAsia="zh-CN"/>
        </w:rPr>
      </w:pPr>
      <w:r w:rsidRPr="006075E5">
        <w:rPr>
          <w:lang w:eastAsia="zh-CN"/>
        </w:rPr>
        <w:lastRenderedPageBreak/>
        <w:t>Provision of Tailored Mentoring Services to Darfur Microfinance Apex and Partner Micro-financing institutions (MFIs)</w:t>
      </w:r>
    </w:p>
    <w:p w:rsidR="004D2F41" w:rsidRDefault="004D2F41" w:rsidP="003B70AB">
      <w:pPr>
        <w:pStyle w:val="Heading3"/>
      </w:pPr>
      <w:r w:rsidRPr="004D2F41">
        <w:t>Attractive, Peaceful and Conducive Environment for Livelihoods for Farmers, Pastoralists, IDP and Refugees in South Kordofan State</w:t>
      </w:r>
    </w:p>
    <w:p w:rsidR="004D2F41" w:rsidRPr="004D2F41" w:rsidRDefault="004D2F41" w:rsidP="003B70AB">
      <w:pPr>
        <w:jc w:val="left"/>
        <w:rPr>
          <w:lang w:val="en-US" w:eastAsia="zh-CN"/>
        </w:rPr>
      </w:pPr>
      <w:r w:rsidRPr="00BD28B8">
        <w:rPr>
          <w:b/>
          <w:bCs/>
          <w:lang w:eastAsia="zh-CN"/>
        </w:rPr>
        <w:t>Client:</w:t>
      </w:r>
      <w:r w:rsidRPr="00BD28B8">
        <w:rPr>
          <w:lang w:eastAsia="zh-CN"/>
        </w:rPr>
        <w:t xml:space="preserve"> </w:t>
      </w:r>
      <w:r w:rsidRPr="004D2F41">
        <w:rPr>
          <w:lang w:val="en-US" w:eastAsia="zh-CN"/>
        </w:rPr>
        <w:t>South Kordofan State</w:t>
      </w:r>
      <w:r w:rsidRPr="00BD28B8">
        <w:rPr>
          <w:lang w:eastAsia="zh-CN"/>
        </w:rPr>
        <w:br/>
      </w:r>
      <w:r w:rsidRPr="00BD28B8">
        <w:rPr>
          <w:b/>
          <w:bCs/>
          <w:lang w:eastAsia="zh-CN"/>
        </w:rPr>
        <w:t>Duration:</w:t>
      </w:r>
      <w:r w:rsidRPr="00BD28B8">
        <w:rPr>
          <w:lang w:eastAsia="zh-CN"/>
        </w:rPr>
        <w:t xml:space="preserve"> </w:t>
      </w:r>
      <w:r w:rsidRPr="004D2F41">
        <w:rPr>
          <w:lang w:val="en-US" w:eastAsia="zh-CN"/>
        </w:rPr>
        <w:t>July – August 2016</w:t>
      </w:r>
      <w:r w:rsidRPr="00BD28B8">
        <w:rPr>
          <w:lang w:eastAsia="zh-CN"/>
        </w:rPr>
        <w:br/>
      </w:r>
      <w:r w:rsidRPr="00BD28B8">
        <w:rPr>
          <w:b/>
          <w:bCs/>
          <w:lang w:eastAsia="zh-CN"/>
        </w:rPr>
        <w:t>Location:</w:t>
      </w:r>
      <w:r w:rsidRPr="00BD28B8">
        <w:rPr>
          <w:lang w:eastAsia="zh-CN"/>
        </w:rPr>
        <w:t xml:space="preserve"> </w:t>
      </w:r>
      <w:r w:rsidRPr="004D2F41">
        <w:rPr>
          <w:lang w:val="en-US" w:eastAsia="zh-CN"/>
        </w:rPr>
        <w:t>South Kordofan State</w:t>
      </w:r>
      <w:r w:rsidRPr="00BD28B8">
        <w:rPr>
          <w:lang w:eastAsia="zh-CN"/>
        </w:rPr>
        <w:br/>
      </w:r>
      <w:r w:rsidRPr="00BD28B8">
        <w:rPr>
          <w:b/>
          <w:bCs/>
          <w:lang w:eastAsia="zh-CN"/>
        </w:rPr>
        <w:t>Country:</w:t>
      </w:r>
      <w:r w:rsidRPr="00BD28B8">
        <w:rPr>
          <w:lang w:eastAsia="zh-CN"/>
        </w:rPr>
        <w:t xml:space="preserve"> </w:t>
      </w:r>
      <w:r>
        <w:rPr>
          <w:lang w:val="en-US" w:eastAsia="zh-CN"/>
        </w:rPr>
        <w:t>Sudan</w:t>
      </w:r>
    </w:p>
    <w:p w:rsidR="004D2F41" w:rsidRPr="00BD28B8" w:rsidRDefault="004D2F41" w:rsidP="003B70AB">
      <w:pPr>
        <w:rPr>
          <w:lang w:eastAsia="zh-CN"/>
        </w:rPr>
      </w:pPr>
    </w:p>
    <w:p w:rsidR="004D2F41" w:rsidRDefault="004D2F41" w:rsidP="003B70AB">
      <w:pPr>
        <w:rPr>
          <w:b/>
          <w:bCs/>
          <w:lang w:eastAsia="zh-CN"/>
        </w:rPr>
      </w:pPr>
      <w:r w:rsidRPr="00BD28B8">
        <w:rPr>
          <w:b/>
          <w:bCs/>
          <w:lang w:eastAsia="zh-CN"/>
        </w:rPr>
        <w:t>Description of Project</w:t>
      </w:r>
    </w:p>
    <w:p w:rsidR="004D2F41" w:rsidRDefault="004D2F41" w:rsidP="003B70AB">
      <w:pPr>
        <w:rPr>
          <w:b/>
          <w:bCs/>
          <w:lang w:eastAsia="zh-CN"/>
        </w:rPr>
      </w:pPr>
    </w:p>
    <w:p w:rsidR="004D2F41" w:rsidRPr="004D2F41" w:rsidRDefault="004D2F41" w:rsidP="003B70AB">
      <w:pPr>
        <w:rPr>
          <w:lang w:eastAsia="zh-CN"/>
        </w:rPr>
      </w:pPr>
      <w:r w:rsidRPr="004D2F41">
        <w:rPr>
          <w:lang w:eastAsia="zh-CN"/>
        </w:rPr>
        <w:t>The project was designed and implemented in the backdrop of the unprecedented influx of refugees and migrants from Africa and the Middle East to the EU, with hundreds of thousands arriving on Europe’s shores, risking their lives to escape from violent conflict, Persecution and poverty in search of a better future. There are several concerns that led Europe to try to find ways and means to address the issue of irregular migration.</w:t>
      </w:r>
    </w:p>
    <w:p w:rsidR="004D2F41" w:rsidRDefault="004D2F41" w:rsidP="003B70AB"/>
    <w:p w:rsidR="004D2F41" w:rsidRPr="004D2F41" w:rsidRDefault="004D2F41" w:rsidP="003B70AB">
      <w:pPr>
        <w:rPr>
          <w:b/>
          <w:bCs/>
          <w:lang w:val="en-US" w:eastAsia="zh-CN"/>
        </w:rPr>
      </w:pPr>
      <w:r w:rsidRPr="00BD28B8">
        <w:rPr>
          <w:b/>
          <w:bCs/>
          <w:lang w:eastAsia="zh-CN"/>
        </w:rPr>
        <w:t xml:space="preserve">Description of </w:t>
      </w:r>
      <w:r>
        <w:rPr>
          <w:b/>
          <w:bCs/>
          <w:lang w:val="en-US" w:eastAsia="zh-CN"/>
        </w:rPr>
        <w:t>Services</w:t>
      </w:r>
    </w:p>
    <w:p w:rsidR="004D2F41" w:rsidRDefault="004D2F41" w:rsidP="003B70AB"/>
    <w:p w:rsidR="004D2F41" w:rsidRDefault="004D2F41" w:rsidP="003B70AB">
      <w:pPr>
        <w:pStyle w:val="ListParagraph"/>
        <w:numPr>
          <w:ilvl w:val="0"/>
          <w:numId w:val="105"/>
        </w:numPr>
      </w:pPr>
      <w:r w:rsidRPr="004D2F41">
        <w:t xml:space="preserve">PACT conducted field surveys in the targeted areas and gathered relevant information, as well as </w:t>
      </w:r>
    </w:p>
    <w:p w:rsidR="004D2F41" w:rsidRDefault="004D2F41" w:rsidP="003B70AB">
      <w:pPr>
        <w:pStyle w:val="ListParagraph"/>
        <w:numPr>
          <w:ilvl w:val="0"/>
          <w:numId w:val="105"/>
        </w:numPr>
      </w:pPr>
      <w:r>
        <w:rPr>
          <w:lang w:val="en-US"/>
        </w:rPr>
        <w:t>C</w:t>
      </w:r>
      <w:r w:rsidRPr="004D2F41">
        <w:t xml:space="preserve">onsulted with local communities to identify their requirements and preferences. </w:t>
      </w:r>
    </w:p>
    <w:p w:rsidR="004D2F41" w:rsidRPr="004D2F41" w:rsidRDefault="004D2F41" w:rsidP="003B70AB">
      <w:pPr>
        <w:pStyle w:val="ListParagraph"/>
        <w:numPr>
          <w:ilvl w:val="0"/>
          <w:numId w:val="105"/>
        </w:numPr>
      </w:pPr>
      <w:r w:rsidRPr="004D2F41">
        <w:t>The collected data were analyzed, and strategies were formulated, through which specific project</w:t>
      </w:r>
      <w:r>
        <w:rPr>
          <w:lang w:val="en-US"/>
        </w:rPr>
        <w:t>s</w:t>
      </w:r>
      <w:r w:rsidRPr="004D2F41">
        <w:t xml:space="preserve"> were recommended and feasibility studies were prepared.</w:t>
      </w:r>
    </w:p>
    <w:p w:rsidR="00BD28B8" w:rsidRPr="006075E5" w:rsidRDefault="00BD28B8" w:rsidP="003B70AB">
      <w:pPr>
        <w:pStyle w:val="Heading3"/>
      </w:pPr>
      <w:r w:rsidRPr="00BD28B8">
        <w:t>Training in Value Chain Analysis &amp; Designing Integrated Projects, and Small &amp; Medium Enterprise (SME) Finance</w:t>
      </w:r>
    </w:p>
    <w:p w:rsidR="00BD28B8" w:rsidRPr="006075E5" w:rsidRDefault="00BD28B8" w:rsidP="003B70AB">
      <w:pPr>
        <w:jc w:val="left"/>
        <w:rPr>
          <w:lang w:eastAsia="zh-CN"/>
        </w:rPr>
      </w:pPr>
      <w:r w:rsidRPr="00BD28B8">
        <w:rPr>
          <w:b/>
          <w:bCs/>
          <w:lang w:eastAsia="zh-CN"/>
        </w:rPr>
        <w:t>Client:</w:t>
      </w:r>
      <w:r w:rsidRPr="00BD28B8">
        <w:rPr>
          <w:lang w:eastAsia="zh-CN"/>
        </w:rPr>
        <w:t xml:space="preserve"> Joint Project with Sudan Microfinance Development Company (SMDC)</w:t>
      </w:r>
      <w:r w:rsidRPr="00BD28B8">
        <w:rPr>
          <w:lang w:eastAsia="zh-CN"/>
        </w:rPr>
        <w:br/>
      </w:r>
      <w:r w:rsidRPr="00BD28B8">
        <w:rPr>
          <w:b/>
          <w:bCs/>
          <w:lang w:eastAsia="zh-CN"/>
        </w:rPr>
        <w:t>Duration:</w:t>
      </w:r>
      <w:r w:rsidRPr="00BD28B8">
        <w:rPr>
          <w:lang w:eastAsia="zh-CN"/>
        </w:rPr>
        <w:t xml:space="preserve"> 31 March – 5 April 2014</w:t>
      </w:r>
      <w:r w:rsidRPr="00BD28B8">
        <w:rPr>
          <w:lang w:eastAsia="zh-CN"/>
        </w:rPr>
        <w:br/>
      </w:r>
      <w:r w:rsidRPr="00BD28B8">
        <w:rPr>
          <w:b/>
          <w:bCs/>
          <w:lang w:eastAsia="zh-CN"/>
        </w:rPr>
        <w:t>Location:</w:t>
      </w:r>
      <w:r w:rsidRPr="00BD28B8">
        <w:rPr>
          <w:lang w:eastAsia="zh-CN"/>
        </w:rPr>
        <w:t xml:space="preserve"> Debra Zeit</w:t>
      </w:r>
      <w:r w:rsidRPr="00BD28B8">
        <w:rPr>
          <w:lang w:eastAsia="zh-CN"/>
        </w:rPr>
        <w:br/>
      </w:r>
      <w:r w:rsidRPr="00BD28B8">
        <w:rPr>
          <w:b/>
          <w:bCs/>
          <w:lang w:eastAsia="zh-CN"/>
        </w:rPr>
        <w:t>Country:</w:t>
      </w:r>
      <w:r w:rsidRPr="00BD28B8">
        <w:rPr>
          <w:lang w:eastAsia="zh-CN"/>
        </w:rPr>
        <w:t xml:space="preserve"> Ethiopia</w:t>
      </w:r>
    </w:p>
    <w:p w:rsidR="00BD28B8" w:rsidRPr="00BD28B8" w:rsidRDefault="00BD28B8" w:rsidP="003B70AB">
      <w:pPr>
        <w:rPr>
          <w:lang w:eastAsia="zh-CN"/>
        </w:rPr>
      </w:pPr>
    </w:p>
    <w:p w:rsidR="00BD28B8" w:rsidRPr="006075E5" w:rsidRDefault="00BD28B8" w:rsidP="003B70AB">
      <w:pPr>
        <w:rPr>
          <w:b/>
          <w:bCs/>
          <w:lang w:eastAsia="zh-CN"/>
        </w:rPr>
      </w:pPr>
      <w:r w:rsidRPr="00BD28B8">
        <w:rPr>
          <w:b/>
          <w:bCs/>
          <w:lang w:eastAsia="zh-CN"/>
        </w:rPr>
        <w:t>Description of Project</w:t>
      </w:r>
    </w:p>
    <w:p w:rsidR="00BD28B8" w:rsidRPr="006075E5" w:rsidRDefault="00BD28B8" w:rsidP="003B70AB">
      <w:pPr>
        <w:rPr>
          <w:lang w:eastAsia="zh-CN"/>
        </w:rPr>
      </w:pPr>
      <w:r w:rsidRPr="00BD28B8">
        <w:rPr>
          <w:lang w:eastAsia="zh-CN"/>
        </w:rPr>
        <w:br/>
      </w:r>
      <w:r w:rsidR="003645F6" w:rsidRPr="006075E5">
        <w:rPr>
          <w:lang w:eastAsia="zh-CN"/>
        </w:rPr>
        <w:t xml:space="preserve">The project’s objective </w:t>
      </w:r>
      <w:proofErr w:type="spellStart"/>
      <w:r w:rsidR="003645F6" w:rsidRPr="006075E5">
        <w:rPr>
          <w:lang w:val="en-US" w:eastAsia="zh-CN"/>
        </w:rPr>
        <w:t>wa</w:t>
      </w:r>
      <w:proofErr w:type="spellEnd"/>
      <w:r w:rsidR="003645F6" w:rsidRPr="006075E5">
        <w:rPr>
          <w:lang w:eastAsia="zh-CN"/>
        </w:rPr>
        <w:t>s to train bankers, MFIs executives, and organizations to select and analyze products’ value chain and to design and implement integrated projects covering the product development from pre-production to delivery in its customized form to the end-user. Also, the training covered international best practices on pre-qualifying potential SME borrowers, financial and non-financial analysis of the borrower’s business plan and analyzing financial provider’s risks.</w:t>
      </w:r>
    </w:p>
    <w:p w:rsidR="00BD28B8" w:rsidRPr="00BD28B8" w:rsidRDefault="00BD28B8" w:rsidP="003B70AB">
      <w:pPr>
        <w:rPr>
          <w:lang w:eastAsia="zh-CN"/>
        </w:rPr>
      </w:pPr>
    </w:p>
    <w:p w:rsidR="00BD28B8" w:rsidRPr="006075E5" w:rsidRDefault="00BD28B8" w:rsidP="003B70AB">
      <w:pPr>
        <w:rPr>
          <w:b/>
          <w:bCs/>
          <w:lang w:eastAsia="zh-CN"/>
        </w:rPr>
      </w:pPr>
      <w:r w:rsidRPr="00BD28B8">
        <w:rPr>
          <w:b/>
          <w:bCs/>
          <w:lang w:eastAsia="zh-CN"/>
        </w:rPr>
        <w:t>Description of Services</w:t>
      </w:r>
    </w:p>
    <w:p w:rsidR="00BD28B8" w:rsidRPr="00BD28B8" w:rsidRDefault="00BD28B8" w:rsidP="003B70AB">
      <w:pPr>
        <w:rPr>
          <w:lang w:eastAsia="zh-CN"/>
        </w:rPr>
      </w:pPr>
    </w:p>
    <w:p w:rsidR="00BD28B8" w:rsidRPr="00BD28B8" w:rsidRDefault="00BD28B8" w:rsidP="003B70AB">
      <w:pPr>
        <w:numPr>
          <w:ilvl w:val="0"/>
          <w:numId w:val="53"/>
        </w:numPr>
        <w:rPr>
          <w:lang w:eastAsia="zh-CN"/>
        </w:rPr>
      </w:pPr>
      <w:r w:rsidRPr="00BD28B8">
        <w:rPr>
          <w:lang w:eastAsia="zh-CN"/>
        </w:rPr>
        <w:t>Developed a tailored 6-day training curriculum.</w:t>
      </w:r>
    </w:p>
    <w:p w:rsidR="00BD28B8" w:rsidRPr="00BD28B8" w:rsidRDefault="00BD28B8" w:rsidP="003B70AB">
      <w:pPr>
        <w:numPr>
          <w:ilvl w:val="0"/>
          <w:numId w:val="53"/>
        </w:numPr>
        <w:rPr>
          <w:lang w:eastAsia="zh-CN"/>
        </w:rPr>
      </w:pPr>
      <w:r w:rsidRPr="00BD28B8">
        <w:rPr>
          <w:lang w:eastAsia="zh-CN"/>
        </w:rPr>
        <w:lastRenderedPageBreak/>
        <w:t>Delivered training sessions in Debra Zeit, Ethiopia.</w:t>
      </w:r>
    </w:p>
    <w:p w:rsidR="003C47FC" w:rsidRPr="006075E5" w:rsidRDefault="00BD28B8" w:rsidP="003B70AB">
      <w:pPr>
        <w:numPr>
          <w:ilvl w:val="0"/>
          <w:numId w:val="53"/>
        </w:numPr>
        <w:rPr>
          <w:lang w:eastAsia="zh-CN"/>
        </w:rPr>
      </w:pPr>
      <w:r w:rsidRPr="00BD28B8">
        <w:rPr>
          <w:lang w:eastAsia="zh-CN"/>
        </w:rPr>
        <w:t>Supported trainees in identifying future capacity-building needs.</w:t>
      </w:r>
    </w:p>
    <w:p w:rsidR="0026061B" w:rsidRDefault="0026061B" w:rsidP="003B70AB">
      <w:pPr>
        <w:pStyle w:val="Heading2"/>
      </w:pPr>
      <w:r w:rsidRPr="006075E5">
        <w:t>Capacity Building, Mentoring &amp; Training</w:t>
      </w:r>
    </w:p>
    <w:p w:rsidR="00DB1563" w:rsidRPr="006075E5" w:rsidRDefault="00DB1563" w:rsidP="003B70AB">
      <w:pPr>
        <w:pStyle w:val="Heading3"/>
      </w:pPr>
      <w:r w:rsidRPr="006075E5">
        <w:t>Youth and Women Training of Trainers on Peace Building, FoRB, Human Rights, Advocacy, Gender Mainstreaming, Human Rights</w:t>
      </w:r>
    </w:p>
    <w:p w:rsidR="00DB1563" w:rsidRPr="006075E5" w:rsidRDefault="00DB1563" w:rsidP="003B70AB">
      <w:pPr>
        <w:jc w:val="left"/>
        <w:rPr>
          <w:lang w:val="en-US" w:eastAsia="zh-CN"/>
        </w:rPr>
      </w:pPr>
      <w:r w:rsidRPr="00BD28B8">
        <w:rPr>
          <w:b/>
          <w:bCs/>
          <w:lang w:eastAsia="zh-CN"/>
        </w:rPr>
        <w:t>Client:</w:t>
      </w:r>
      <w:r w:rsidRPr="00BD28B8">
        <w:rPr>
          <w:lang w:eastAsia="zh-CN"/>
        </w:rPr>
        <w:t xml:space="preserve"> </w:t>
      </w:r>
      <w:r w:rsidRPr="006075E5">
        <w:rPr>
          <w:lang w:val="en-US" w:eastAsia="zh-CN"/>
        </w:rPr>
        <w:t>The Fellowship of Christian Councils and Churches in the Great Lakes and Horn of Africa (FECCLAHA)</w:t>
      </w:r>
      <w:r w:rsidRPr="006075E5">
        <w:rPr>
          <w:lang w:val="en-US" w:eastAsia="zh-CN"/>
        </w:rPr>
        <w:tab/>
      </w:r>
      <w:r w:rsidRPr="00BD28B8">
        <w:rPr>
          <w:lang w:eastAsia="zh-CN"/>
        </w:rPr>
        <w:br/>
      </w:r>
      <w:r w:rsidRPr="00BD28B8">
        <w:rPr>
          <w:b/>
          <w:bCs/>
          <w:lang w:eastAsia="zh-CN"/>
        </w:rPr>
        <w:t>Duration:</w:t>
      </w:r>
      <w:r w:rsidRPr="00BD28B8">
        <w:rPr>
          <w:lang w:eastAsia="zh-CN"/>
        </w:rPr>
        <w:t xml:space="preserve"> </w:t>
      </w:r>
      <w:r w:rsidRPr="006075E5">
        <w:rPr>
          <w:lang w:val="en-US" w:eastAsia="zh-CN"/>
        </w:rPr>
        <w:t>November – December 2020</w:t>
      </w:r>
      <w:r w:rsidRPr="00BD28B8">
        <w:rPr>
          <w:lang w:eastAsia="zh-CN"/>
        </w:rPr>
        <w:br/>
      </w:r>
      <w:r w:rsidRPr="00BD28B8">
        <w:rPr>
          <w:b/>
          <w:bCs/>
          <w:lang w:eastAsia="zh-CN"/>
        </w:rPr>
        <w:t>Locations:</w:t>
      </w:r>
      <w:r w:rsidRPr="00BD28B8">
        <w:rPr>
          <w:lang w:eastAsia="zh-CN"/>
        </w:rPr>
        <w:t xml:space="preserve"> </w:t>
      </w:r>
      <w:r w:rsidRPr="006075E5">
        <w:rPr>
          <w:lang w:val="en-US" w:eastAsia="zh-CN"/>
        </w:rPr>
        <w:t>Khartoum</w:t>
      </w:r>
      <w:r w:rsidRPr="00BD28B8">
        <w:rPr>
          <w:lang w:eastAsia="zh-CN"/>
        </w:rPr>
        <w:br/>
      </w:r>
      <w:r w:rsidRPr="00BD28B8">
        <w:rPr>
          <w:b/>
          <w:bCs/>
          <w:lang w:eastAsia="zh-CN"/>
        </w:rPr>
        <w:t>Country:</w:t>
      </w:r>
      <w:r w:rsidRPr="00BD28B8">
        <w:rPr>
          <w:lang w:eastAsia="zh-CN"/>
        </w:rPr>
        <w:t xml:space="preserve"> </w:t>
      </w:r>
      <w:r w:rsidRPr="006075E5">
        <w:rPr>
          <w:lang w:val="en-US" w:eastAsia="zh-CN"/>
        </w:rPr>
        <w:t>Sudan</w:t>
      </w:r>
    </w:p>
    <w:p w:rsidR="00DB1563" w:rsidRPr="006075E5" w:rsidRDefault="00DB1563" w:rsidP="003B70AB">
      <w:pPr>
        <w:rPr>
          <w:lang w:val="en-US" w:eastAsia="zh-CN"/>
        </w:rPr>
      </w:pPr>
      <w:r w:rsidRPr="006075E5">
        <w:rPr>
          <w:lang w:val="en-US" w:eastAsia="zh-CN"/>
        </w:rPr>
        <w:tab/>
      </w:r>
    </w:p>
    <w:p w:rsidR="00DB1563" w:rsidRPr="006075E5" w:rsidRDefault="00DB1563" w:rsidP="003B70AB">
      <w:pPr>
        <w:rPr>
          <w:b/>
          <w:bCs/>
          <w:lang w:eastAsia="zh-CN"/>
        </w:rPr>
      </w:pPr>
      <w:r w:rsidRPr="00BD28B8">
        <w:rPr>
          <w:b/>
          <w:bCs/>
          <w:lang w:eastAsia="zh-CN"/>
        </w:rPr>
        <w:t>Description of Project</w:t>
      </w:r>
    </w:p>
    <w:p w:rsidR="00DB1563" w:rsidRPr="006075E5" w:rsidRDefault="00DB1563" w:rsidP="003B70AB">
      <w:pPr>
        <w:rPr>
          <w:lang w:val="en-US" w:eastAsia="zh-CN"/>
        </w:rPr>
      </w:pPr>
    </w:p>
    <w:p w:rsidR="00DB1563" w:rsidRPr="006075E5" w:rsidRDefault="00DB1563" w:rsidP="003B70AB">
      <w:pPr>
        <w:rPr>
          <w:lang w:val="en-US" w:eastAsia="zh-CN"/>
        </w:rPr>
      </w:pPr>
      <w:r w:rsidRPr="006075E5">
        <w:rPr>
          <w:lang w:val="en-US" w:eastAsia="zh-CN"/>
        </w:rPr>
        <w:t xml:space="preserve">Provision of professional services for Training on Peace Building, </w:t>
      </w:r>
      <w:proofErr w:type="spellStart"/>
      <w:r w:rsidRPr="006075E5">
        <w:rPr>
          <w:lang w:val="en-US" w:eastAsia="zh-CN"/>
        </w:rPr>
        <w:t>FoRB</w:t>
      </w:r>
      <w:proofErr w:type="spellEnd"/>
      <w:r w:rsidRPr="006075E5">
        <w:rPr>
          <w:lang w:val="en-US" w:eastAsia="zh-CN"/>
        </w:rPr>
        <w:t>, Human Rights, Advocacy, Gender Mainstreaming, Human Rights</w:t>
      </w:r>
      <w:r w:rsidRPr="006075E5">
        <w:rPr>
          <w:lang w:val="en-US" w:eastAsia="zh-CN"/>
        </w:rPr>
        <w:tab/>
      </w:r>
    </w:p>
    <w:p w:rsidR="00DB1563" w:rsidRPr="006075E5" w:rsidRDefault="00DB1563" w:rsidP="003B70AB">
      <w:pPr>
        <w:rPr>
          <w:lang w:val="en-US" w:eastAsia="zh-CN"/>
        </w:rPr>
      </w:pPr>
    </w:p>
    <w:p w:rsidR="00DB1563" w:rsidRPr="006075E5" w:rsidRDefault="00DB1563" w:rsidP="003B70AB">
      <w:pPr>
        <w:rPr>
          <w:b/>
          <w:bCs/>
          <w:lang w:val="en-US" w:eastAsia="zh-CN"/>
        </w:rPr>
      </w:pPr>
      <w:r w:rsidRPr="00BD28B8">
        <w:rPr>
          <w:b/>
          <w:bCs/>
          <w:lang w:eastAsia="zh-CN"/>
        </w:rPr>
        <w:t>Description of</w:t>
      </w:r>
      <w:r w:rsidRPr="006075E5">
        <w:rPr>
          <w:b/>
          <w:bCs/>
          <w:lang w:val="en-US" w:eastAsia="zh-CN"/>
        </w:rPr>
        <w:t xml:space="preserve"> Services</w:t>
      </w:r>
    </w:p>
    <w:p w:rsidR="00DB1563" w:rsidRPr="006075E5" w:rsidRDefault="00DB1563" w:rsidP="003B70AB">
      <w:pPr>
        <w:rPr>
          <w:lang w:val="en-US" w:eastAsia="zh-CN"/>
        </w:rPr>
      </w:pPr>
    </w:p>
    <w:p w:rsidR="00DB1563" w:rsidRPr="006075E5" w:rsidRDefault="00DB1563" w:rsidP="003B70AB">
      <w:pPr>
        <w:pStyle w:val="ListParagraph"/>
        <w:numPr>
          <w:ilvl w:val="0"/>
          <w:numId w:val="56"/>
        </w:numPr>
        <w:rPr>
          <w:lang w:val="en-US" w:eastAsia="zh-CN"/>
        </w:rPr>
      </w:pPr>
      <w:r w:rsidRPr="006075E5">
        <w:rPr>
          <w:lang w:val="en-US" w:eastAsia="zh-CN"/>
        </w:rPr>
        <w:t xml:space="preserve">PACT provided Youth and Women Training of Trainers on Peace Building, </w:t>
      </w:r>
      <w:proofErr w:type="spellStart"/>
      <w:r w:rsidRPr="006075E5">
        <w:rPr>
          <w:lang w:val="en-US" w:eastAsia="zh-CN"/>
        </w:rPr>
        <w:t>FoRB</w:t>
      </w:r>
      <w:proofErr w:type="spellEnd"/>
      <w:r w:rsidRPr="006075E5">
        <w:rPr>
          <w:lang w:val="en-US" w:eastAsia="zh-CN"/>
        </w:rPr>
        <w:t xml:space="preserve">, Human Rights, Advocacy, Gender Mainstreaming, Human Right. </w:t>
      </w:r>
    </w:p>
    <w:p w:rsidR="00DB1563" w:rsidRPr="006075E5" w:rsidRDefault="00DB1563" w:rsidP="003B70AB">
      <w:pPr>
        <w:rPr>
          <w:lang w:val="en-US" w:eastAsia="zh-CN"/>
        </w:rPr>
      </w:pPr>
    </w:p>
    <w:p w:rsidR="00DB1563" w:rsidRPr="00DB1563" w:rsidRDefault="00DB1563" w:rsidP="003B70AB">
      <w:pPr>
        <w:pStyle w:val="ListParagraph"/>
        <w:numPr>
          <w:ilvl w:val="0"/>
          <w:numId w:val="56"/>
        </w:numPr>
        <w:rPr>
          <w:lang w:val="en-US" w:eastAsia="zh-CN"/>
        </w:rPr>
      </w:pPr>
      <w:r w:rsidRPr="006075E5">
        <w:rPr>
          <w:lang w:val="en-US" w:eastAsia="zh-CN"/>
        </w:rPr>
        <w:t>PACT also provided facilitation services for Intra-Faith Dialogue, Advocacy Training and Entrepreneurship Workshops for selected youth from across Sudan.</w:t>
      </w:r>
    </w:p>
    <w:p w:rsidR="004E66F4" w:rsidRPr="006075E5" w:rsidRDefault="00D732D6" w:rsidP="003B70AB">
      <w:pPr>
        <w:pStyle w:val="Heading3"/>
      </w:pPr>
      <w:r>
        <w:rPr>
          <w:lang w:val="en-US"/>
        </w:rPr>
        <w:t xml:space="preserve">Capacity development of </w:t>
      </w:r>
      <w:r w:rsidR="004E66F4" w:rsidRPr="00BD28B8">
        <w:t xml:space="preserve">Tier 4 Microfinance </w:t>
      </w:r>
      <w:r>
        <w:rPr>
          <w:lang w:val="en-US"/>
        </w:rPr>
        <w:t>Institutions (MFIs) In Uganda</w:t>
      </w:r>
    </w:p>
    <w:p w:rsidR="004E66F4" w:rsidRPr="006075E5" w:rsidRDefault="004E66F4" w:rsidP="003B70AB">
      <w:pPr>
        <w:jc w:val="left"/>
        <w:rPr>
          <w:lang w:val="en-US" w:eastAsia="zh-CN"/>
        </w:rPr>
      </w:pPr>
      <w:r w:rsidRPr="00BD28B8">
        <w:rPr>
          <w:b/>
          <w:bCs/>
          <w:lang w:eastAsia="zh-CN"/>
        </w:rPr>
        <w:t>Client:</w:t>
      </w:r>
      <w:r w:rsidRPr="00BD28B8">
        <w:rPr>
          <w:lang w:eastAsia="zh-CN"/>
        </w:rPr>
        <w:t xml:space="preserve"> Uganda Micro Finance Regulatory Authority (UMRA)</w:t>
      </w:r>
      <w:r w:rsidRPr="00BD28B8">
        <w:rPr>
          <w:lang w:eastAsia="zh-CN"/>
        </w:rPr>
        <w:tab/>
      </w:r>
      <w:r w:rsidRPr="00BD28B8">
        <w:rPr>
          <w:lang w:eastAsia="zh-CN"/>
        </w:rPr>
        <w:br/>
      </w:r>
      <w:r w:rsidRPr="00BD28B8">
        <w:rPr>
          <w:b/>
          <w:bCs/>
          <w:lang w:eastAsia="zh-CN"/>
        </w:rPr>
        <w:t>Duration:</w:t>
      </w:r>
      <w:r w:rsidRPr="00BD28B8">
        <w:rPr>
          <w:lang w:eastAsia="zh-CN"/>
        </w:rPr>
        <w:t xml:space="preserve"> </w:t>
      </w:r>
      <w:r w:rsidRPr="00BD28B8">
        <w:rPr>
          <w:lang w:val="en-US" w:eastAsia="zh-CN"/>
        </w:rPr>
        <w:t>2019</w:t>
      </w:r>
      <w:r w:rsidRPr="00BD28B8">
        <w:rPr>
          <w:lang w:eastAsia="zh-CN"/>
        </w:rPr>
        <w:br/>
      </w:r>
      <w:r w:rsidRPr="00BD28B8">
        <w:rPr>
          <w:b/>
          <w:bCs/>
          <w:lang w:eastAsia="zh-CN"/>
        </w:rPr>
        <w:t>Locations:</w:t>
      </w:r>
      <w:r w:rsidRPr="00BD28B8">
        <w:rPr>
          <w:lang w:eastAsia="zh-CN"/>
        </w:rPr>
        <w:t xml:space="preserve"> </w:t>
      </w:r>
      <w:r w:rsidRPr="00BD28B8">
        <w:rPr>
          <w:lang w:val="en-US" w:eastAsia="zh-CN"/>
        </w:rPr>
        <w:t>Uganda</w:t>
      </w:r>
      <w:r w:rsidRPr="00BD28B8">
        <w:rPr>
          <w:lang w:eastAsia="zh-CN"/>
        </w:rPr>
        <w:br/>
      </w:r>
      <w:r w:rsidRPr="00BD28B8">
        <w:rPr>
          <w:b/>
          <w:bCs/>
          <w:lang w:eastAsia="zh-CN"/>
        </w:rPr>
        <w:t>Country:</w:t>
      </w:r>
      <w:r w:rsidRPr="00BD28B8">
        <w:rPr>
          <w:lang w:eastAsia="zh-CN"/>
        </w:rPr>
        <w:t xml:space="preserve"> </w:t>
      </w:r>
      <w:r w:rsidRPr="00BD28B8">
        <w:rPr>
          <w:lang w:val="en-US" w:eastAsia="zh-CN"/>
        </w:rPr>
        <w:t>Uganda</w:t>
      </w:r>
    </w:p>
    <w:p w:rsidR="004E66F4" w:rsidRPr="00BD28B8" w:rsidRDefault="004E66F4" w:rsidP="003B70AB">
      <w:pPr>
        <w:rPr>
          <w:lang w:val="en-US" w:eastAsia="zh-CN"/>
        </w:rPr>
      </w:pPr>
    </w:p>
    <w:p w:rsidR="004E66F4" w:rsidRPr="006075E5" w:rsidRDefault="004E66F4" w:rsidP="003B70AB">
      <w:pPr>
        <w:rPr>
          <w:b/>
          <w:bCs/>
          <w:lang w:eastAsia="zh-CN"/>
        </w:rPr>
      </w:pPr>
      <w:r w:rsidRPr="00BD28B8">
        <w:rPr>
          <w:b/>
          <w:bCs/>
          <w:lang w:eastAsia="zh-CN"/>
        </w:rPr>
        <w:t>Description of Project</w:t>
      </w:r>
    </w:p>
    <w:p w:rsidR="004E66F4" w:rsidRPr="006075E5" w:rsidRDefault="004E66F4" w:rsidP="003B70AB">
      <w:pPr>
        <w:rPr>
          <w:lang w:val="en-US" w:eastAsia="zh-CN"/>
        </w:rPr>
      </w:pPr>
      <w:r w:rsidRPr="00BD28B8">
        <w:rPr>
          <w:lang w:eastAsia="zh-CN"/>
        </w:rPr>
        <w:br/>
      </w:r>
      <w:r w:rsidR="00FF4D53">
        <w:t xml:space="preserve">The initiative supported </w:t>
      </w:r>
      <w:r w:rsidR="00FF4D53">
        <w:rPr>
          <w:lang w:val="en-US"/>
        </w:rPr>
        <w:t>UMRA</w:t>
      </w:r>
      <w:r w:rsidR="00FF4D53">
        <w:t xml:space="preserve"> in strengthening the operational and institutional capacities of Tier 4 Microfinance Institutions (MFIs) across Uganda. This tier includes community-based financial institutions such as Savings and Credit Cooperative Organizations (SACCOs), Village Savings and Loan Associations (VSLAs), and other informal providers critical to advancing financial inclusion in underserved areas.</w:t>
      </w:r>
    </w:p>
    <w:p w:rsidR="004E66F4" w:rsidRPr="00BD28B8" w:rsidRDefault="004E66F4" w:rsidP="003B70AB">
      <w:pPr>
        <w:rPr>
          <w:lang w:val="en-US" w:eastAsia="zh-CN"/>
        </w:rPr>
      </w:pPr>
    </w:p>
    <w:p w:rsidR="004E66F4" w:rsidRPr="006075E5" w:rsidRDefault="004E66F4" w:rsidP="003B70AB">
      <w:pPr>
        <w:rPr>
          <w:b/>
          <w:bCs/>
          <w:lang w:eastAsia="zh-CN"/>
        </w:rPr>
      </w:pPr>
      <w:r w:rsidRPr="00BD28B8">
        <w:rPr>
          <w:b/>
          <w:bCs/>
          <w:lang w:eastAsia="zh-CN"/>
        </w:rPr>
        <w:t>Description of Services</w:t>
      </w:r>
    </w:p>
    <w:p w:rsidR="004E66F4" w:rsidRPr="00BD28B8" w:rsidRDefault="004E66F4" w:rsidP="003B70AB">
      <w:pPr>
        <w:rPr>
          <w:lang w:eastAsia="zh-CN"/>
        </w:rPr>
      </w:pPr>
    </w:p>
    <w:p w:rsidR="004E66F4" w:rsidRPr="006075E5" w:rsidRDefault="004E66F4" w:rsidP="003B70AB">
      <w:pPr>
        <w:numPr>
          <w:ilvl w:val="0"/>
          <w:numId w:val="54"/>
        </w:numPr>
        <w:rPr>
          <w:lang w:eastAsia="zh-CN"/>
        </w:rPr>
      </w:pPr>
      <w:r w:rsidRPr="00BD28B8">
        <w:rPr>
          <w:lang w:eastAsia="zh-CN"/>
        </w:rPr>
        <w:t>Capacity development for Tier 4 Microfinance Providers in Uganda</w:t>
      </w:r>
      <w:r w:rsidR="00E04967">
        <w:rPr>
          <w:lang w:val="en-US" w:eastAsia="zh-CN"/>
        </w:rPr>
        <w:t xml:space="preserve">, </w:t>
      </w:r>
      <w:r w:rsidR="009F68A2">
        <w:rPr>
          <w:lang w:val="en-US" w:eastAsia="zh-CN"/>
        </w:rPr>
        <w:t>which entailed a comprehensive</w:t>
      </w:r>
      <w:r w:rsidR="00E04967">
        <w:rPr>
          <w:lang w:val="en-US" w:eastAsia="zh-CN"/>
        </w:rPr>
        <w:t xml:space="preserve"> needs assessment, </w:t>
      </w:r>
      <w:r w:rsidR="009F68A2">
        <w:rPr>
          <w:lang w:val="en-US" w:eastAsia="zh-CN"/>
        </w:rPr>
        <w:t xml:space="preserve">design and delivery of training </w:t>
      </w:r>
      <w:r w:rsidR="009F68A2">
        <w:t>programs</w:t>
      </w:r>
      <w:r w:rsidR="009F68A2">
        <w:rPr>
          <w:lang w:val="en-US"/>
        </w:rPr>
        <w:t xml:space="preserve"> and p</w:t>
      </w:r>
      <w:r w:rsidR="009F68A2">
        <w:t>rovi</w:t>
      </w:r>
      <w:proofErr w:type="spellStart"/>
      <w:r w:rsidR="009F68A2">
        <w:rPr>
          <w:lang w:val="en-US"/>
        </w:rPr>
        <w:t>sion</w:t>
      </w:r>
      <w:proofErr w:type="spellEnd"/>
      <w:r w:rsidR="009F68A2">
        <w:rPr>
          <w:lang w:val="en-US"/>
        </w:rPr>
        <w:t xml:space="preserve"> of</w:t>
      </w:r>
      <w:r w:rsidR="009F68A2">
        <w:t xml:space="preserve"> strategic recommendations to UMRA</w:t>
      </w:r>
      <w:r w:rsidR="009F68A2">
        <w:rPr>
          <w:lang w:val="en-US"/>
        </w:rPr>
        <w:t>.</w:t>
      </w:r>
    </w:p>
    <w:p w:rsidR="004E66F4" w:rsidRPr="006075E5" w:rsidRDefault="004E66F4" w:rsidP="003B70AB">
      <w:pPr>
        <w:pStyle w:val="Heading3"/>
        <w:rPr>
          <w:lang w:eastAsia="zh-CN"/>
        </w:rPr>
      </w:pPr>
      <w:r w:rsidRPr="00BD28B8">
        <w:lastRenderedPageBreak/>
        <w:t xml:space="preserve">Access </w:t>
      </w:r>
      <w:r w:rsidR="00C87780" w:rsidRPr="006075E5">
        <w:rPr>
          <w:lang w:val="en-US"/>
        </w:rPr>
        <w:t>t</w:t>
      </w:r>
      <w:r w:rsidR="00C87780" w:rsidRPr="006075E5">
        <w:t xml:space="preserve">o Financial Services Strategy </w:t>
      </w:r>
      <w:r w:rsidR="00C87780" w:rsidRPr="006075E5">
        <w:rPr>
          <w:lang w:val="en-US"/>
        </w:rPr>
        <w:t>-</w:t>
      </w:r>
      <w:r w:rsidR="00C87780" w:rsidRPr="006075E5">
        <w:t xml:space="preserve"> Mediators Training</w:t>
      </w:r>
    </w:p>
    <w:p w:rsidR="004E66F4" w:rsidRPr="006075E5" w:rsidRDefault="004E66F4" w:rsidP="003B70AB">
      <w:pPr>
        <w:jc w:val="left"/>
        <w:rPr>
          <w:lang w:eastAsia="zh-CN"/>
        </w:rPr>
      </w:pPr>
      <w:r w:rsidRPr="00BD28B8">
        <w:rPr>
          <w:b/>
          <w:bCs/>
          <w:lang w:eastAsia="zh-CN"/>
        </w:rPr>
        <w:t>Client:</w:t>
      </w:r>
      <w:r w:rsidRPr="00BD28B8">
        <w:rPr>
          <w:lang w:eastAsia="zh-CN"/>
        </w:rPr>
        <w:t xml:space="preserve"> UNDP - Darfur Early Recovery and Livelihoods Programme</w:t>
      </w:r>
      <w:r w:rsidRPr="00BD28B8">
        <w:rPr>
          <w:lang w:eastAsia="zh-CN"/>
        </w:rPr>
        <w:br/>
      </w:r>
      <w:r w:rsidRPr="00BD28B8">
        <w:rPr>
          <w:b/>
          <w:bCs/>
          <w:lang w:eastAsia="zh-CN"/>
        </w:rPr>
        <w:t>Duration:</w:t>
      </w:r>
      <w:r w:rsidRPr="00BD28B8">
        <w:rPr>
          <w:lang w:eastAsia="zh-CN"/>
        </w:rPr>
        <w:t xml:space="preserve"> December 2013 – February 2014</w:t>
      </w:r>
      <w:r w:rsidRPr="00BD28B8">
        <w:rPr>
          <w:lang w:eastAsia="zh-CN"/>
        </w:rPr>
        <w:br/>
      </w:r>
      <w:r w:rsidRPr="00BD28B8">
        <w:rPr>
          <w:b/>
          <w:bCs/>
          <w:lang w:eastAsia="zh-CN"/>
        </w:rPr>
        <w:t>Locations:</w:t>
      </w:r>
      <w:r w:rsidRPr="00BD28B8">
        <w:rPr>
          <w:lang w:eastAsia="zh-CN"/>
        </w:rPr>
        <w:t xml:space="preserve"> Five States of Darfur</w:t>
      </w:r>
      <w:r w:rsidRPr="00BD28B8">
        <w:rPr>
          <w:lang w:eastAsia="zh-CN"/>
        </w:rPr>
        <w:br/>
      </w:r>
      <w:r w:rsidRPr="00BD28B8">
        <w:rPr>
          <w:b/>
          <w:bCs/>
          <w:lang w:eastAsia="zh-CN"/>
        </w:rPr>
        <w:t>Country:</w:t>
      </w:r>
      <w:r w:rsidRPr="00BD28B8">
        <w:rPr>
          <w:lang w:eastAsia="zh-CN"/>
        </w:rPr>
        <w:t xml:space="preserve"> Sudan</w:t>
      </w:r>
    </w:p>
    <w:p w:rsidR="004E66F4" w:rsidRPr="00BD28B8" w:rsidRDefault="004E66F4" w:rsidP="003B70AB">
      <w:pPr>
        <w:rPr>
          <w:lang w:eastAsia="zh-CN"/>
        </w:rPr>
      </w:pPr>
    </w:p>
    <w:p w:rsidR="004E66F4" w:rsidRPr="006075E5" w:rsidRDefault="004E66F4" w:rsidP="003B70AB">
      <w:pPr>
        <w:rPr>
          <w:b/>
          <w:bCs/>
          <w:lang w:eastAsia="zh-CN"/>
        </w:rPr>
      </w:pPr>
      <w:r w:rsidRPr="00BD28B8">
        <w:rPr>
          <w:b/>
          <w:bCs/>
          <w:lang w:eastAsia="zh-CN"/>
        </w:rPr>
        <w:t>Description of Project</w:t>
      </w:r>
    </w:p>
    <w:p w:rsidR="004E66F4" w:rsidRPr="006075E5" w:rsidRDefault="004E66F4" w:rsidP="003B70AB">
      <w:pPr>
        <w:rPr>
          <w:lang w:val="en-US" w:eastAsia="zh-CN"/>
        </w:rPr>
      </w:pPr>
      <w:r w:rsidRPr="00BD28B8">
        <w:rPr>
          <w:lang w:eastAsia="zh-CN"/>
        </w:rPr>
        <w:br/>
      </w:r>
      <w:r w:rsidRPr="006075E5">
        <w:rPr>
          <w:lang w:val="en-US" w:eastAsia="zh-CN"/>
        </w:rPr>
        <w:t>The United Nations Development Programme (UNDP) commissioned PACT to conduct training of mediators in Darfur (Civil societies, NGOs, unions and associations, etc.) to fill the gap between financial services providers and potential clients, thereby increasing the outreach capacity of banks/MFIs to clients, reducing the high transaction costs of reaching poor rural areas, and increasing access to credit for poor rural communities for business expansion.</w:t>
      </w:r>
    </w:p>
    <w:p w:rsidR="005F12F5" w:rsidRPr="00BD28B8" w:rsidRDefault="005F12F5" w:rsidP="003B70AB">
      <w:pPr>
        <w:rPr>
          <w:lang w:eastAsia="zh-CN"/>
        </w:rPr>
      </w:pPr>
    </w:p>
    <w:p w:rsidR="004E66F4" w:rsidRPr="006075E5" w:rsidRDefault="004E66F4" w:rsidP="003B70AB">
      <w:pPr>
        <w:rPr>
          <w:b/>
          <w:bCs/>
          <w:lang w:eastAsia="zh-CN"/>
        </w:rPr>
      </w:pPr>
      <w:r w:rsidRPr="00BD28B8">
        <w:rPr>
          <w:b/>
          <w:bCs/>
          <w:lang w:eastAsia="zh-CN"/>
        </w:rPr>
        <w:t>Description of Services</w:t>
      </w:r>
    </w:p>
    <w:p w:rsidR="004E66F4" w:rsidRPr="00BD28B8" w:rsidRDefault="004E66F4" w:rsidP="003B70AB">
      <w:pPr>
        <w:rPr>
          <w:lang w:eastAsia="zh-CN"/>
        </w:rPr>
      </w:pPr>
    </w:p>
    <w:p w:rsidR="004E66F4" w:rsidRPr="006075E5" w:rsidRDefault="004E66F4" w:rsidP="003B70AB">
      <w:pPr>
        <w:numPr>
          <w:ilvl w:val="0"/>
          <w:numId w:val="53"/>
        </w:numPr>
        <w:rPr>
          <w:lang w:eastAsia="zh-CN"/>
        </w:rPr>
      </w:pPr>
      <w:r w:rsidRPr="006075E5">
        <w:rPr>
          <w:lang w:eastAsia="zh-CN"/>
        </w:rPr>
        <w:t>Design</w:t>
      </w:r>
      <w:r w:rsidR="00526A4B" w:rsidRPr="006075E5">
        <w:rPr>
          <w:lang w:val="en-US" w:eastAsia="zh-CN"/>
        </w:rPr>
        <w:t>ed</w:t>
      </w:r>
      <w:r w:rsidRPr="006075E5">
        <w:rPr>
          <w:lang w:eastAsia="zh-CN"/>
        </w:rPr>
        <w:t xml:space="preserve"> training curricula;</w:t>
      </w:r>
    </w:p>
    <w:p w:rsidR="004E66F4" w:rsidRPr="006075E5" w:rsidRDefault="004E66F4" w:rsidP="003B70AB">
      <w:pPr>
        <w:numPr>
          <w:ilvl w:val="0"/>
          <w:numId w:val="53"/>
        </w:numPr>
        <w:rPr>
          <w:lang w:eastAsia="zh-CN"/>
        </w:rPr>
      </w:pPr>
      <w:r w:rsidRPr="006075E5">
        <w:rPr>
          <w:lang w:eastAsia="zh-CN"/>
        </w:rPr>
        <w:t>Interview</w:t>
      </w:r>
      <w:r w:rsidR="00526A4B" w:rsidRPr="006075E5">
        <w:rPr>
          <w:lang w:val="en-US" w:eastAsia="zh-CN"/>
        </w:rPr>
        <w:t>ed</w:t>
      </w:r>
      <w:r w:rsidRPr="006075E5">
        <w:rPr>
          <w:lang w:eastAsia="zh-CN"/>
        </w:rPr>
        <w:t xml:space="preserve"> and prequalif</w:t>
      </w:r>
      <w:proofErr w:type="spellStart"/>
      <w:r w:rsidR="00526A4B" w:rsidRPr="006075E5">
        <w:rPr>
          <w:lang w:val="en-US" w:eastAsia="zh-CN"/>
        </w:rPr>
        <w:t>ied</w:t>
      </w:r>
      <w:proofErr w:type="spellEnd"/>
      <w:r w:rsidRPr="006075E5">
        <w:rPr>
          <w:lang w:eastAsia="zh-CN"/>
        </w:rPr>
        <w:t xml:space="preserve"> trainees;</w:t>
      </w:r>
    </w:p>
    <w:p w:rsidR="004E66F4" w:rsidRPr="006075E5" w:rsidRDefault="004E66F4" w:rsidP="003B70AB">
      <w:pPr>
        <w:numPr>
          <w:ilvl w:val="0"/>
          <w:numId w:val="53"/>
        </w:numPr>
        <w:rPr>
          <w:lang w:eastAsia="zh-CN"/>
        </w:rPr>
      </w:pPr>
      <w:r w:rsidRPr="006075E5">
        <w:rPr>
          <w:lang w:eastAsia="zh-CN"/>
        </w:rPr>
        <w:t>Deliver</w:t>
      </w:r>
      <w:r w:rsidR="00526A4B" w:rsidRPr="006075E5">
        <w:rPr>
          <w:lang w:val="en-US" w:eastAsia="zh-CN"/>
        </w:rPr>
        <w:t>ed</w:t>
      </w:r>
      <w:r w:rsidRPr="006075E5">
        <w:rPr>
          <w:lang w:eastAsia="zh-CN"/>
        </w:rPr>
        <w:t xml:space="preserve"> the training in all five states of Darfur;</w:t>
      </w:r>
    </w:p>
    <w:p w:rsidR="004E66F4" w:rsidRPr="006075E5" w:rsidRDefault="004E66F4" w:rsidP="003B70AB">
      <w:pPr>
        <w:numPr>
          <w:ilvl w:val="0"/>
          <w:numId w:val="53"/>
        </w:numPr>
        <w:rPr>
          <w:lang w:eastAsia="zh-CN"/>
        </w:rPr>
      </w:pPr>
      <w:r w:rsidRPr="006075E5">
        <w:rPr>
          <w:lang w:eastAsia="zh-CN"/>
        </w:rPr>
        <w:t>Test</w:t>
      </w:r>
      <w:r w:rsidR="00526A4B" w:rsidRPr="006075E5">
        <w:rPr>
          <w:lang w:val="en-US" w:eastAsia="zh-CN"/>
        </w:rPr>
        <w:t>ed</w:t>
      </w:r>
      <w:r w:rsidRPr="006075E5">
        <w:rPr>
          <w:lang w:eastAsia="zh-CN"/>
        </w:rPr>
        <w:t xml:space="preserve"> trainees and recommend</w:t>
      </w:r>
      <w:r w:rsidR="00526A4B" w:rsidRPr="006075E5">
        <w:rPr>
          <w:lang w:val="en-US" w:eastAsia="zh-CN"/>
        </w:rPr>
        <w:t>ed</w:t>
      </w:r>
      <w:r w:rsidRPr="006075E5">
        <w:rPr>
          <w:lang w:eastAsia="zh-CN"/>
        </w:rPr>
        <w:t xml:space="preserve"> future capacity building;</w:t>
      </w:r>
    </w:p>
    <w:p w:rsidR="004E66F4" w:rsidRPr="006075E5" w:rsidRDefault="004E66F4" w:rsidP="003B70AB">
      <w:pPr>
        <w:numPr>
          <w:ilvl w:val="0"/>
          <w:numId w:val="53"/>
        </w:numPr>
        <w:rPr>
          <w:lang w:eastAsia="zh-CN"/>
        </w:rPr>
      </w:pPr>
      <w:r w:rsidRPr="006075E5">
        <w:rPr>
          <w:lang w:eastAsia="zh-CN"/>
        </w:rPr>
        <w:t>Nominate</w:t>
      </w:r>
      <w:r w:rsidR="00526A4B" w:rsidRPr="006075E5">
        <w:rPr>
          <w:lang w:val="en-US" w:eastAsia="zh-CN"/>
        </w:rPr>
        <w:t>d</w:t>
      </w:r>
      <w:r w:rsidRPr="006075E5">
        <w:rPr>
          <w:lang w:eastAsia="zh-CN"/>
        </w:rPr>
        <w:t xml:space="preserve"> to financial institutions selected trainees to become agents for financial institutions and/or business development services providers.</w:t>
      </w:r>
    </w:p>
    <w:p w:rsidR="00C776A2" w:rsidRPr="006075E5" w:rsidRDefault="00C776A2" w:rsidP="003B70AB">
      <w:pPr>
        <w:pStyle w:val="Heading2"/>
      </w:pPr>
      <w:r w:rsidRPr="006075E5">
        <w:t>Monitoring, Evaluation &amp; Learning</w:t>
      </w:r>
    </w:p>
    <w:p w:rsidR="0009290F" w:rsidRPr="006075E5" w:rsidRDefault="0009290F" w:rsidP="003B70AB">
      <w:pPr>
        <w:pStyle w:val="Heading3"/>
      </w:pPr>
      <w:r w:rsidRPr="006075E5">
        <w:t>Third Party Monitoring of World Food Programme (WFP) Activities across 18 States in Sudan</w:t>
      </w:r>
    </w:p>
    <w:p w:rsidR="00526A4B" w:rsidRPr="006075E5" w:rsidRDefault="00526A4B" w:rsidP="003B70AB">
      <w:pPr>
        <w:jc w:val="left"/>
        <w:rPr>
          <w:lang w:eastAsia="zh-CN"/>
        </w:rPr>
      </w:pPr>
      <w:r w:rsidRPr="00BD28B8">
        <w:rPr>
          <w:b/>
          <w:bCs/>
          <w:lang w:eastAsia="zh-CN"/>
        </w:rPr>
        <w:t>Client:</w:t>
      </w:r>
      <w:r w:rsidRPr="00BD28B8">
        <w:rPr>
          <w:lang w:eastAsia="zh-CN"/>
        </w:rPr>
        <w:t xml:space="preserve"> </w:t>
      </w:r>
      <w:r w:rsidR="0009290F" w:rsidRPr="006075E5">
        <w:rPr>
          <w:lang w:val="en-US" w:eastAsia="zh-CN"/>
        </w:rPr>
        <w:t>World Food Programme (WFP)</w:t>
      </w:r>
      <w:r w:rsidRPr="00BD28B8">
        <w:rPr>
          <w:lang w:eastAsia="zh-CN"/>
        </w:rPr>
        <w:br/>
      </w:r>
      <w:r w:rsidRPr="00BD28B8">
        <w:rPr>
          <w:b/>
          <w:bCs/>
          <w:lang w:eastAsia="zh-CN"/>
        </w:rPr>
        <w:t>Duration:</w:t>
      </w:r>
      <w:r w:rsidRPr="00BD28B8">
        <w:rPr>
          <w:lang w:eastAsia="zh-CN"/>
        </w:rPr>
        <w:t xml:space="preserve"> </w:t>
      </w:r>
      <w:r w:rsidR="0009290F" w:rsidRPr="006075E5">
        <w:rPr>
          <w:rFonts w:eastAsia="MS Mincho" w:cs="Arial"/>
          <w:lang w:val="en-GB" w:eastAsia="ja-JP"/>
        </w:rPr>
        <w:t xml:space="preserve">Nov. 2023 </w:t>
      </w:r>
      <w:r w:rsidR="0009290F" w:rsidRPr="006075E5">
        <w:rPr>
          <w:rFonts w:eastAsia="MS Mincho" w:cs="Arial"/>
          <w:lang w:val="en-GB" w:eastAsia="ja-JP"/>
        </w:rPr>
        <w:t>to date</w:t>
      </w:r>
      <w:r w:rsidRPr="00BD28B8">
        <w:rPr>
          <w:lang w:eastAsia="zh-CN"/>
        </w:rPr>
        <w:br/>
      </w:r>
      <w:r w:rsidRPr="00BD28B8">
        <w:rPr>
          <w:b/>
          <w:bCs/>
          <w:lang w:eastAsia="zh-CN"/>
        </w:rPr>
        <w:t>Locations:</w:t>
      </w:r>
      <w:r w:rsidRPr="00BD28B8">
        <w:rPr>
          <w:lang w:eastAsia="zh-CN"/>
        </w:rPr>
        <w:t xml:space="preserve"> </w:t>
      </w:r>
      <w:r w:rsidR="0009290F" w:rsidRPr="006075E5">
        <w:rPr>
          <w:lang w:val="en-US" w:eastAsia="zh-CN"/>
        </w:rPr>
        <w:t>18 Sudan states</w:t>
      </w:r>
      <w:r w:rsidRPr="00BD28B8">
        <w:rPr>
          <w:lang w:eastAsia="zh-CN"/>
        </w:rPr>
        <w:br/>
      </w:r>
      <w:r w:rsidRPr="00BD28B8">
        <w:rPr>
          <w:b/>
          <w:bCs/>
          <w:lang w:eastAsia="zh-CN"/>
        </w:rPr>
        <w:t>Country:</w:t>
      </w:r>
      <w:r w:rsidRPr="00BD28B8">
        <w:rPr>
          <w:lang w:eastAsia="zh-CN"/>
        </w:rPr>
        <w:t xml:space="preserve"> Sudan</w:t>
      </w:r>
    </w:p>
    <w:p w:rsidR="00526A4B" w:rsidRPr="006075E5" w:rsidRDefault="00526A4B" w:rsidP="003B70AB">
      <w:pPr>
        <w:rPr>
          <w:lang w:eastAsia="zh-CN"/>
        </w:rPr>
      </w:pPr>
    </w:p>
    <w:p w:rsidR="00526A4B" w:rsidRPr="006075E5" w:rsidRDefault="00526A4B" w:rsidP="003B70AB">
      <w:pPr>
        <w:rPr>
          <w:b/>
          <w:bCs/>
          <w:lang w:eastAsia="zh-CN"/>
        </w:rPr>
      </w:pPr>
      <w:r w:rsidRPr="00BD28B8">
        <w:rPr>
          <w:b/>
          <w:bCs/>
          <w:lang w:eastAsia="zh-CN"/>
        </w:rPr>
        <w:t>Description of Project</w:t>
      </w:r>
    </w:p>
    <w:p w:rsidR="00526A4B" w:rsidRPr="006075E5" w:rsidRDefault="00526A4B" w:rsidP="003B70AB">
      <w:pPr>
        <w:rPr>
          <w:b/>
          <w:bCs/>
          <w:lang w:eastAsia="zh-CN"/>
        </w:rPr>
      </w:pPr>
    </w:p>
    <w:p w:rsidR="00526A4B" w:rsidRPr="006075E5" w:rsidRDefault="0009290F" w:rsidP="003B70AB">
      <w:pPr>
        <w:rPr>
          <w:rFonts w:eastAsia="MS Mincho" w:cs="Arial"/>
          <w:lang w:val="en-GB" w:eastAsia="ja-JP"/>
        </w:rPr>
      </w:pPr>
      <w:r w:rsidRPr="006075E5">
        <w:rPr>
          <w:rFonts w:eastAsia="MS Mincho" w:cs="Arial"/>
          <w:lang w:val="en-GB" w:eastAsia="ja-JP"/>
        </w:rPr>
        <w:t>Provision of independent verification of programme implementation in terms of the delivery and quality of supplies to end-users, quality of services and assessing end user’s satisfaction of WFP supported programmes. Provision of timely information for monitoring of the situation of children and women and identification of any emerging issues of WFP concern in the intervention areas.</w:t>
      </w:r>
    </w:p>
    <w:p w:rsidR="00526A4B" w:rsidRPr="006075E5" w:rsidRDefault="00526A4B" w:rsidP="003B70AB">
      <w:pPr>
        <w:rPr>
          <w:b/>
          <w:bCs/>
          <w:lang w:eastAsia="zh-CN"/>
        </w:rPr>
      </w:pPr>
    </w:p>
    <w:p w:rsidR="00526A4B" w:rsidRPr="006075E5" w:rsidRDefault="00526A4B" w:rsidP="003B70AB">
      <w:pPr>
        <w:rPr>
          <w:b/>
          <w:bCs/>
          <w:lang w:eastAsia="zh-CN"/>
        </w:rPr>
      </w:pPr>
      <w:r w:rsidRPr="00BD28B8">
        <w:rPr>
          <w:b/>
          <w:bCs/>
          <w:lang w:eastAsia="zh-CN"/>
        </w:rPr>
        <w:t>Description of Services</w:t>
      </w:r>
    </w:p>
    <w:p w:rsidR="00526A4B" w:rsidRPr="006075E5" w:rsidRDefault="00526A4B" w:rsidP="003B70AB">
      <w:pPr>
        <w:rPr>
          <w:lang w:eastAsia="zh-CN"/>
        </w:rPr>
      </w:pPr>
    </w:p>
    <w:p w:rsidR="00A03447" w:rsidRDefault="0009290F" w:rsidP="003B70AB">
      <w:pPr>
        <w:rPr>
          <w:rFonts w:eastAsia="MS Mincho" w:cs="Arial"/>
          <w:lang w:val="en-GB" w:eastAsia="ja-JP"/>
        </w:rPr>
      </w:pPr>
      <w:r w:rsidRPr="006075E5">
        <w:rPr>
          <w:rFonts w:eastAsia="MS Mincho" w:cs="Arial"/>
          <w:lang w:val="en-GB" w:eastAsia="ja-JP"/>
        </w:rPr>
        <w:t>PACT is deploying 80 field supervisors, coordinators and enumerators for data collection, monitoring and evaluation across 600 sites in 18 states. A team of experts manages and supervises the project‘s technical and logistical operations. Data are collected electronically using mobile devices, transmitted to PACT’s server and entered in a specially designed database. PACT</w:t>
      </w:r>
      <w:r w:rsidR="00A03447">
        <w:rPr>
          <w:rFonts w:eastAsia="MS Mincho" w:cs="Arial"/>
          <w:lang w:val="en-GB" w:eastAsia="ja-JP"/>
        </w:rPr>
        <w:t>’s</w:t>
      </w:r>
      <w:r w:rsidRPr="006075E5">
        <w:rPr>
          <w:rFonts w:eastAsia="MS Mincho" w:cs="Arial"/>
          <w:lang w:val="en-GB" w:eastAsia="ja-JP"/>
        </w:rPr>
        <w:t xml:space="preserve"> responsibilities include</w:t>
      </w:r>
      <w:r w:rsidR="00A03447">
        <w:rPr>
          <w:rFonts w:eastAsia="MS Mincho" w:cs="Arial"/>
          <w:lang w:val="en-GB" w:eastAsia="ja-JP"/>
        </w:rPr>
        <w:t>:</w:t>
      </w:r>
      <w:r w:rsidRPr="006075E5">
        <w:rPr>
          <w:rFonts w:eastAsia="MS Mincho" w:cs="Arial"/>
          <w:lang w:val="en-GB" w:eastAsia="ja-JP"/>
        </w:rPr>
        <w:t xml:space="preserve"> </w:t>
      </w:r>
    </w:p>
    <w:p w:rsidR="00A03447" w:rsidRPr="00A03447" w:rsidRDefault="00A03447" w:rsidP="00A03447">
      <w:pPr>
        <w:pStyle w:val="ListParagraph"/>
        <w:numPr>
          <w:ilvl w:val="0"/>
          <w:numId w:val="107"/>
        </w:numPr>
        <w:rPr>
          <w:rFonts w:eastAsia="MS Mincho" w:cs="Arial"/>
          <w:lang w:val="en-GB" w:eastAsia="ja-JP"/>
        </w:rPr>
      </w:pPr>
      <w:r w:rsidRPr="00A03447">
        <w:rPr>
          <w:rFonts w:eastAsia="MS Mincho" w:cs="Arial"/>
          <w:lang w:val="en-GB" w:eastAsia="ja-JP"/>
        </w:rPr>
        <w:lastRenderedPageBreak/>
        <w:t>M</w:t>
      </w:r>
      <w:r w:rsidR="0009290F" w:rsidRPr="00A03447">
        <w:rPr>
          <w:rFonts w:eastAsia="MS Mincho" w:cs="Arial"/>
          <w:lang w:val="en-GB" w:eastAsia="ja-JP"/>
        </w:rPr>
        <w:t>onitoring activities and verification of project implementation on behalf of WFP</w:t>
      </w:r>
      <w:r w:rsidRPr="00A03447">
        <w:rPr>
          <w:rFonts w:eastAsia="MS Mincho" w:cs="Arial"/>
          <w:lang w:val="en-GB" w:eastAsia="ja-JP"/>
        </w:rPr>
        <w:t>;</w:t>
      </w:r>
    </w:p>
    <w:p w:rsidR="00A03447" w:rsidRPr="00A03447" w:rsidRDefault="0009290F" w:rsidP="00A03447">
      <w:pPr>
        <w:pStyle w:val="ListParagraph"/>
        <w:numPr>
          <w:ilvl w:val="0"/>
          <w:numId w:val="107"/>
        </w:numPr>
        <w:rPr>
          <w:rFonts w:eastAsia="MS Mincho" w:cs="Arial"/>
          <w:lang w:val="en-GB" w:eastAsia="ja-JP"/>
        </w:rPr>
      </w:pPr>
      <w:r w:rsidRPr="00A03447">
        <w:rPr>
          <w:rFonts w:eastAsia="MS Mincho" w:cs="Arial"/>
          <w:lang w:val="en-GB" w:eastAsia="ja-JP"/>
        </w:rPr>
        <w:t xml:space="preserve">Both on-site distribution and outcome monitoring are carried out. </w:t>
      </w:r>
    </w:p>
    <w:p w:rsidR="0009290F" w:rsidRPr="00A03447" w:rsidRDefault="0009290F" w:rsidP="00A03447">
      <w:pPr>
        <w:pStyle w:val="ListParagraph"/>
        <w:numPr>
          <w:ilvl w:val="0"/>
          <w:numId w:val="107"/>
        </w:numPr>
        <w:rPr>
          <w:rFonts w:eastAsia="MS Mincho" w:cs="Arial"/>
          <w:lang w:val="en-GB" w:eastAsia="ja-JP"/>
        </w:rPr>
      </w:pPr>
      <w:r w:rsidRPr="00A03447">
        <w:rPr>
          <w:rFonts w:eastAsia="MS Mincho" w:cs="Arial"/>
          <w:lang w:val="en-GB" w:eastAsia="ja-JP"/>
        </w:rPr>
        <w:t xml:space="preserve">Key experts </w:t>
      </w:r>
      <w:proofErr w:type="spellStart"/>
      <w:r w:rsidRPr="00A03447">
        <w:rPr>
          <w:rFonts w:eastAsia="MS Mincho" w:cs="Arial"/>
          <w:lang w:val="en-GB" w:eastAsia="ja-JP"/>
        </w:rPr>
        <w:t>analyze</w:t>
      </w:r>
      <w:proofErr w:type="spellEnd"/>
      <w:r w:rsidRPr="00A03447">
        <w:rPr>
          <w:rFonts w:eastAsia="MS Mincho" w:cs="Arial"/>
          <w:lang w:val="en-GB" w:eastAsia="ja-JP"/>
        </w:rPr>
        <w:t xml:space="preserve"> data and alert WFP instantly of critical issues, as well as, submit to WFP weekly, monthly and annual reports.</w:t>
      </w:r>
    </w:p>
    <w:p w:rsidR="0009290F" w:rsidRPr="0009290F" w:rsidRDefault="0009290F" w:rsidP="003B70AB">
      <w:pPr>
        <w:pStyle w:val="Heading3"/>
      </w:pPr>
      <w:r w:rsidRPr="0009290F">
        <w:t>Baseline Study, Midline Survey and Endline Assessment of Mother and Child Cash Transfer (MCCT) Programme in Kassala &amp; Red Sea States</w:t>
      </w:r>
    </w:p>
    <w:p w:rsidR="0009290F" w:rsidRPr="006075E5" w:rsidRDefault="0009290F" w:rsidP="003B70AB">
      <w:pPr>
        <w:jc w:val="left"/>
        <w:rPr>
          <w:lang w:eastAsia="zh-CN"/>
        </w:rPr>
      </w:pPr>
      <w:r w:rsidRPr="00BD28B8">
        <w:rPr>
          <w:b/>
          <w:bCs/>
          <w:lang w:eastAsia="zh-CN"/>
        </w:rPr>
        <w:t>Client:</w:t>
      </w:r>
      <w:r w:rsidRPr="00BD28B8">
        <w:rPr>
          <w:lang w:eastAsia="zh-CN"/>
        </w:rPr>
        <w:t xml:space="preserve"> </w:t>
      </w:r>
      <w:r w:rsidR="00662B76" w:rsidRPr="006075E5">
        <w:rPr>
          <w:lang w:val="en-US" w:eastAsia="zh-CN"/>
        </w:rPr>
        <w:t>United Nations Children’s Fund (UNICEF)</w:t>
      </w:r>
      <w:r w:rsidRPr="00BD28B8">
        <w:rPr>
          <w:lang w:eastAsia="zh-CN"/>
        </w:rPr>
        <w:br/>
      </w:r>
      <w:r w:rsidRPr="00BD28B8">
        <w:rPr>
          <w:b/>
          <w:bCs/>
          <w:lang w:eastAsia="zh-CN"/>
        </w:rPr>
        <w:t>Duration:</w:t>
      </w:r>
      <w:r w:rsidRPr="00BD28B8">
        <w:rPr>
          <w:lang w:eastAsia="zh-CN"/>
        </w:rPr>
        <w:t xml:space="preserve"> </w:t>
      </w:r>
      <w:r w:rsidRPr="006075E5">
        <w:rPr>
          <w:rFonts w:eastAsia="MS Mincho" w:cs="Arial"/>
          <w:lang w:val="en-GB" w:eastAsia="ja-JP"/>
        </w:rPr>
        <w:t>June 2021</w:t>
      </w:r>
      <w:r w:rsidRPr="006075E5">
        <w:rPr>
          <w:rFonts w:eastAsia="MS Mincho" w:cs="Arial"/>
          <w:lang w:val="en-GB" w:eastAsia="ja-JP"/>
        </w:rPr>
        <w:t xml:space="preserve"> - </w:t>
      </w:r>
      <w:r w:rsidRPr="006075E5">
        <w:rPr>
          <w:rFonts w:eastAsia="MS Mincho" w:cs="Arial"/>
          <w:lang w:val="en-GB" w:eastAsia="ja-JP"/>
        </w:rPr>
        <w:t>April 2024</w:t>
      </w:r>
      <w:r w:rsidRPr="00BD28B8">
        <w:rPr>
          <w:lang w:eastAsia="zh-CN"/>
        </w:rPr>
        <w:br/>
      </w:r>
      <w:r w:rsidRPr="00BD28B8">
        <w:rPr>
          <w:b/>
          <w:bCs/>
          <w:lang w:eastAsia="zh-CN"/>
        </w:rPr>
        <w:t>Locations:</w:t>
      </w:r>
      <w:r w:rsidRPr="00BD28B8">
        <w:rPr>
          <w:lang w:eastAsia="zh-CN"/>
        </w:rPr>
        <w:t xml:space="preserve"> </w:t>
      </w:r>
      <w:r w:rsidRPr="006075E5">
        <w:rPr>
          <w:lang w:val="en-US" w:eastAsia="zh-CN"/>
        </w:rPr>
        <w:t>Kassala and Red Sea States</w:t>
      </w:r>
      <w:r w:rsidRPr="00BD28B8">
        <w:rPr>
          <w:lang w:eastAsia="zh-CN"/>
        </w:rPr>
        <w:br/>
      </w:r>
      <w:r w:rsidRPr="00BD28B8">
        <w:rPr>
          <w:b/>
          <w:bCs/>
          <w:lang w:eastAsia="zh-CN"/>
        </w:rPr>
        <w:t>Country:</w:t>
      </w:r>
      <w:r w:rsidRPr="00BD28B8">
        <w:rPr>
          <w:lang w:eastAsia="zh-CN"/>
        </w:rPr>
        <w:t xml:space="preserve"> Sudan</w:t>
      </w:r>
    </w:p>
    <w:p w:rsidR="0009290F" w:rsidRPr="006075E5" w:rsidRDefault="0009290F" w:rsidP="003B70AB">
      <w:pPr>
        <w:rPr>
          <w:lang w:eastAsia="zh-CN"/>
        </w:rPr>
      </w:pPr>
    </w:p>
    <w:p w:rsidR="0009290F" w:rsidRPr="006075E5" w:rsidRDefault="0009290F" w:rsidP="003B70AB">
      <w:pPr>
        <w:rPr>
          <w:b/>
          <w:bCs/>
          <w:lang w:eastAsia="zh-CN"/>
        </w:rPr>
      </w:pPr>
      <w:r w:rsidRPr="00BD28B8">
        <w:rPr>
          <w:b/>
          <w:bCs/>
          <w:lang w:eastAsia="zh-CN"/>
        </w:rPr>
        <w:t>Description of Project</w:t>
      </w:r>
    </w:p>
    <w:p w:rsidR="0009290F" w:rsidRPr="006075E5" w:rsidRDefault="0009290F" w:rsidP="003B70AB">
      <w:pPr>
        <w:rPr>
          <w:b/>
          <w:bCs/>
          <w:lang w:eastAsia="zh-CN"/>
        </w:rPr>
      </w:pPr>
    </w:p>
    <w:p w:rsidR="0001784A" w:rsidRPr="006075E5" w:rsidRDefault="0001784A" w:rsidP="003B70AB">
      <w:pPr>
        <w:rPr>
          <w:lang w:eastAsia="zh-CN"/>
        </w:rPr>
      </w:pPr>
      <w:r w:rsidRPr="006075E5">
        <w:rPr>
          <w:lang w:eastAsia="zh-CN"/>
        </w:rPr>
        <w:t xml:space="preserve">UNICEF Sudan </w:t>
      </w:r>
      <w:r w:rsidRPr="006075E5">
        <w:rPr>
          <w:lang w:val="en-US" w:eastAsia="zh-CN"/>
        </w:rPr>
        <w:t>was supporting</w:t>
      </w:r>
      <w:r w:rsidRPr="006075E5">
        <w:rPr>
          <w:lang w:eastAsia="zh-CN"/>
        </w:rPr>
        <w:t xml:space="preserve"> the Ministry of Labor and Social Development (MoLSD) to design and implement a government-led cash transfer programme (Mother and Child Cash Transfer – MCCT) supporting the first 1,000 days of life, in Kassala and Red Sea States, as well as possible areas affected by the ongoing economic crisis. </w:t>
      </w:r>
    </w:p>
    <w:p w:rsidR="0001784A" w:rsidRPr="006075E5" w:rsidRDefault="0001784A" w:rsidP="003B70AB">
      <w:pPr>
        <w:rPr>
          <w:lang w:eastAsia="zh-CN"/>
        </w:rPr>
      </w:pPr>
    </w:p>
    <w:p w:rsidR="0001784A" w:rsidRPr="006075E5" w:rsidRDefault="0001784A" w:rsidP="003B70AB">
      <w:pPr>
        <w:rPr>
          <w:lang w:eastAsia="zh-CN"/>
        </w:rPr>
      </w:pPr>
      <w:r w:rsidRPr="006075E5">
        <w:rPr>
          <w:lang w:eastAsia="zh-CN"/>
        </w:rPr>
        <w:t xml:space="preserve">This programme </w:t>
      </w:r>
      <w:r w:rsidRPr="006075E5">
        <w:rPr>
          <w:lang w:val="en-US" w:eastAsia="zh-CN"/>
        </w:rPr>
        <w:t>aimed</w:t>
      </w:r>
      <w:r w:rsidRPr="006075E5">
        <w:rPr>
          <w:lang w:eastAsia="zh-CN"/>
        </w:rPr>
        <w:t xml:space="preserve"> to build the foundation for government-led implementation of a flagship social protection programme based on life-course approach, with the eventual aim of national scale-up. The key objective of the MCCT </w:t>
      </w:r>
      <w:proofErr w:type="spellStart"/>
      <w:r w:rsidRPr="006075E5">
        <w:rPr>
          <w:lang w:val="en-US" w:eastAsia="zh-CN"/>
        </w:rPr>
        <w:t>wa</w:t>
      </w:r>
      <w:proofErr w:type="spellEnd"/>
      <w:r w:rsidRPr="006075E5">
        <w:rPr>
          <w:lang w:eastAsia="zh-CN"/>
        </w:rPr>
        <w:t>s to provide additional purchasing power to pregnant women and lactating mothers to address unmet needs relating to nutrition, health and others.</w:t>
      </w:r>
    </w:p>
    <w:p w:rsidR="0009290F" w:rsidRPr="006075E5" w:rsidRDefault="0009290F" w:rsidP="003B70AB">
      <w:pPr>
        <w:rPr>
          <w:b/>
          <w:bCs/>
          <w:lang w:eastAsia="zh-CN"/>
        </w:rPr>
      </w:pPr>
    </w:p>
    <w:p w:rsidR="00662B76" w:rsidRPr="006075E5" w:rsidRDefault="0009290F" w:rsidP="003B70AB">
      <w:pPr>
        <w:rPr>
          <w:b/>
          <w:bCs/>
          <w:lang w:eastAsia="zh-CN"/>
        </w:rPr>
      </w:pPr>
      <w:r w:rsidRPr="00BD28B8">
        <w:rPr>
          <w:b/>
          <w:bCs/>
          <w:lang w:eastAsia="zh-CN"/>
        </w:rPr>
        <w:t>Description of Services</w:t>
      </w:r>
    </w:p>
    <w:p w:rsidR="00662B76" w:rsidRPr="006075E5" w:rsidRDefault="00662B76" w:rsidP="003B70AB">
      <w:pPr>
        <w:rPr>
          <w:lang w:eastAsia="zh-CN"/>
        </w:rPr>
      </w:pPr>
    </w:p>
    <w:p w:rsidR="008E4D9E" w:rsidRPr="008E4D9E" w:rsidRDefault="00662B76" w:rsidP="008E4D9E">
      <w:pPr>
        <w:pStyle w:val="ListParagraph"/>
        <w:numPr>
          <w:ilvl w:val="0"/>
          <w:numId w:val="77"/>
        </w:numPr>
        <w:rPr>
          <w:rFonts w:cs="Arial"/>
          <w:color w:val="000000"/>
          <w:lang w:val="en-US" w:eastAsia="ja-JP"/>
        </w:rPr>
      </w:pPr>
      <w:r w:rsidRPr="006075E5">
        <w:rPr>
          <w:lang w:eastAsia="zh-CN"/>
        </w:rPr>
        <w:t>UNICEF commissioned a robust baseline, midline and endline assessment to be undertaken by PACT to help inform the effectiveness of the MCCT programme in achieving planned outcomes.</w:t>
      </w:r>
      <w:r w:rsidR="0001784A" w:rsidRPr="006075E5">
        <w:rPr>
          <w:lang w:val="en-US" w:eastAsia="zh-CN"/>
        </w:rPr>
        <w:t xml:space="preserve"> </w:t>
      </w:r>
      <w:r w:rsidR="0001784A" w:rsidRPr="006075E5">
        <w:rPr>
          <w:rFonts w:cs="Arial"/>
          <w:color w:val="000000"/>
          <w:lang w:eastAsia="ja-JP"/>
        </w:rPr>
        <w:t>Assignment involved collection of data among over 3,400 pregnant and lactating mothers (treatment and control groups)</w:t>
      </w:r>
      <w:r w:rsidR="00CE12B8" w:rsidRPr="006075E5">
        <w:rPr>
          <w:rFonts w:cs="Arial"/>
          <w:color w:val="000000"/>
          <w:lang w:val="en-US" w:eastAsia="ja-JP"/>
        </w:rPr>
        <w:t>.</w:t>
      </w:r>
    </w:p>
    <w:p w:rsidR="008E4D9E" w:rsidRDefault="008E4D9E" w:rsidP="008E4D9E">
      <w:pPr>
        <w:pStyle w:val="Heading3"/>
        <w:rPr>
          <w:lang w:val="en-US"/>
        </w:rPr>
      </w:pPr>
      <w:r w:rsidRPr="008E4D9E">
        <w:rPr>
          <w:lang w:val="en-US"/>
        </w:rPr>
        <w:t>Third-Party Monitoring of UNICEF Programmes in 14 States in Sudan</w:t>
      </w:r>
    </w:p>
    <w:p w:rsidR="008E4D9E" w:rsidRPr="006075E5" w:rsidRDefault="008E4D9E" w:rsidP="008E4D9E">
      <w:pPr>
        <w:jc w:val="left"/>
        <w:rPr>
          <w:lang w:eastAsia="zh-CN"/>
        </w:rPr>
      </w:pPr>
      <w:r w:rsidRPr="00BD28B8">
        <w:rPr>
          <w:b/>
          <w:bCs/>
          <w:lang w:eastAsia="zh-CN"/>
        </w:rPr>
        <w:t>Client:</w:t>
      </w:r>
      <w:r w:rsidRPr="00BD28B8">
        <w:rPr>
          <w:lang w:eastAsia="zh-CN"/>
        </w:rPr>
        <w:t xml:space="preserve"> </w:t>
      </w:r>
      <w:r w:rsidRPr="008E4D9E">
        <w:rPr>
          <w:lang w:val="en-US" w:eastAsia="zh-CN"/>
        </w:rPr>
        <w:t>UNICEF Sudan Country Office</w:t>
      </w:r>
      <w:r w:rsidRPr="00BD28B8">
        <w:rPr>
          <w:lang w:eastAsia="zh-CN"/>
        </w:rPr>
        <w:br/>
      </w:r>
      <w:r w:rsidRPr="00BD28B8">
        <w:rPr>
          <w:b/>
          <w:bCs/>
          <w:lang w:eastAsia="zh-CN"/>
        </w:rPr>
        <w:t>Duration:</w:t>
      </w:r>
      <w:r w:rsidRPr="00BD28B8">
        <w:rPr>
          <w:lang w:eastAsia="zh-CN"/>
        </w:rPr>
        <w:t xml:space="preserve"> </w:t>
      </w:r>
      <w:r w:rsidRPr="008E4D9E">
        <w:rPr>
          <w:rFonts w:eastAsia="MS Mincho" w:cs="Arial"/>
          <w:lang w:val="en-US" w:eastAsia="ja-JP"/>
        </w:rPr>
        <w:t>2020 – March 2022</w:t>
      </w:r>
      <w:r w:rsidRPr="00BD28B8">
        <w:rPr>
          <w:lang w:eastAsia="zh-CN"/>
        </w:rPr>
        <w:br/>
      </w:r>
      <w:r w:rsidRPr="00BD28B8">
        <w:rPr>
          <w:b/>
          <w:bCs/>
          <w:lang w:eastAsia="zh-CN"/>
        </w:rPr>
        <w:t>Locations:</w:t>
      </w:r>
      <w:r w:rsidRPr="00BD28B8">
        <w:rPr>
          <w:lang w:eastAsia="zh-CN"/>
        </w:rPr>
        <w:t xml:space="preserve"> </w:t>
      </w:r>
      <w:r w:rsidRPr="008E4D9E">
        <w:rPr>
          <w:lang w:val="en-US" w:eastAsia="zh-CN"/>
        </w:rPr>
        <w:t>14 Sudan States</w:t>
      </w:r>
      <w:r w:rsidRPr="00BD28B8">
        <w:rPr>
          <w:lang w:eastAsia="zh-CN"/>
        </w:rPr>
        <w:br/>
      </w:r>
      <w:r w:rsidRPr="00BD28B8">
        <w:rPr>
          <w:b/>
          <w:bCs/>
          <w:lang w:eastAsia="zh-CN"/>
        </w:rPr>
        <w:t>Country:</w:t>
      </w:r>
      <w:r w:rsidRPr="00BD28B8">
        <w:rPr>
          <w:lang w:eastAsia="zh-CN"/>
        </w:rPr>
        <w:t xml:space="preserve"> Sudan</w:t>
      </w:r>
    </w:p>
    <w:p w:rsidR="008E4D9E" w:rsidRPr="006075E5" w:rsidRDefault="008E4D9E" w:rsidP="008E4D9E">
      <w:pPr>
        <w:rPr>
          <w:lang w:eastAsia="zh-CN"/>
        </w:rPr>
      </w:pPr>
    </w:p>
    <w:p w:rsidR="008E4D9E" w:rsidRDefault="008E4D9E" w:rsidP="008E4D9E">
      <w:pPr>
        <w:rPr>
          <w:b/>
          <w:bCs/>
          <w:lang w:eastAsia="zh-CN"/>
        </w:rPr>
      </w:pPr>
      <w:r w:rsidRPr="00BD28B8">
        <w:rPr>
          <w:b/>
          <w:bCs/>
          <w:lang w:eastAsia="zh-CN"/>
        </w:rPr>
        <w:t>Description of Project</w:t>
      </w:r>
    </w:p>
    <w:p w:rsidR="008E4D9E" w:rsidRPr="006075E5" w:rsidRDefault="008E4D9E" w:rsidP="008E4D9E">
      <w:pPr>
        <w:rPr>
          <w:b/>
          <w:bCs/>
          <w:lang w:eastAsia="zh-CN"/>
        </w:rPr>
      </w:pPr>
    </w:p>
    <w:p w:rsidR="008E4D9E" w:rsidRDefault="008E4D9E" w:rsidP="008E4D9E">
      <w:pPr>
        <w:rPr>
          <w:lang w:val="en-US"/>
        </w:rPr>
      </w:pPr>
      <w:r w:rsidRPr="008E4D9E">
        <w:rPr>
          <w:lang w:val="en-US"/>
        </w:rPr>
        <w:t xml:space="preserve">The project involves independent verification of </w:t>
      </w:r>
      <w:proofErr w:type="spellStart"/>
      <w:r w:rsidRPr="008E4D9E">
        <w:rPr>
          <w:lang w:val="en-US"/>
        </w:rPr>
        <w:t>programme</w:t>
      </w:r>
      <w:proofErr w:type="spellEnd"/>
      <w:r w:rsidRPr="008E4D9E">
        <w:rPr>
          <w:lang w:val="en-US"/>
        </w:rPr>
        <w:t xml:space="preserve"> implementation in terms of the delivery and quality of supplies to end-users, quality of services and assessing end user’s satisfaction of UNICEF supported programmes. The support also provides </w:t>
      </w:r>
      <w:r w:rsidRPr="008E4D9E">
        <w:rPr>
          <w:lang w:val="en-US"/>
        </w:rPr>
        <w:lastRenderedPageBreak/>
        <w:t>timely information for monitoring of the situation of children and women and identification of any emerging issues of UNICEF concern in the intervention areas.</w:t>
      </w:r>
    </w:p>
    <w:p w:rsidR="008E4D9E" w:rsidRDefault="008E4D9E" w:rsidP="008E4D9E">
      <w:pPr>
        <w:rPr>
          <w:lang w:val="en-US"/>
        </w:rPr>
      </w:pPr>
    </w:p>
    <w:p w:rsidR="008E4D9E" w:rsidRPr="006075E5" w:rsidRDefault="008E4D9E" w:rsidP="008E4D9E">
      <w:pPr>
        <w:rPr>
          <w:b/>
          <w:bCs/>
          <w:lang w:eastAsia="zh-CN"/>
        </w:rPr>
      </w:pPr>
      <w:r w:rsidRPr="00BD28B8">
        <w:rPr>
          <w:b/>
          <w:bCs/>
          <w:lang w:eastAsia="zh-CN"/>
        </w:rPr>
        <w:t>Description of Services</w:t>
      </w:r>
    </w:p>
    <w:p w:rsidR="008E4D9E" w:rsidRDefault="008E4D9E" w:rsidP="008E4D9E">
      <w:pPr>
        <w:rPr>
          <w:lang w:val="en-US"/>
        </w:rPr>
      </w:pPr>
    </w:p>
    <w:p w:rsidR="008E4D9E" w:rsidRDefault="008E4D9E" w:rsidP="008E4D9E">
      <w:pPr>
        <w:rPr>
          <w:lang w:val="en-US"/>
        </w:rPr>
      </w:pPr>
      <w:r w:rsidRPr="008E4D9E">
        <w:rPr>
          <w:lang w:val="en-US"/>
        </w:rPr>
        <w:t>The project involve</w:t>
      </w:r>
      <w:r>
        <w:rPr>
          <w:lang w:val="en-US"/>
        </w:rPr>
        <w:t>d</w:t>
      </w:r>
      <w:r w:rsidRPr="008E4D9E">
        <w:rPr>
          <w:lang w:val="en-US"/>
        </w:rPr>
        <w:t xml:space="preserve"> deployment of 18 field coordinators and monitors for data collection, monitoring and evaluation. Project technical and logistical operations and overall backstopping is provided by a team of expert managers. Data collection is electronic using mobile devices, transmitted to PACT’s virtual private server for analysis and reporting to UNICEF. PACT responsibilities include</w:t>
      </w:r>
      <w:r>
        <w:rPr>
          <w:lang w:val="en-US"/>
        </w:rPr>
        <w:t>:</w:t>
      </w:r>
      <w:r w:rsidRPr="008E4D9E">
        <w:rPr>
          <w:lang w:val="en-US"/>
        </w:rPr>
        <w:t xml:space="preserve"> </w:t>
      </w:r>
    </w:p>
    <w:p w:rsidR="008E4D9E" w:rsidRDefault="008E4D9E" w:rsidP="008E4D9E">
      <w:pPr>
        <w:rPr>
          <w:lang w:val="en-US"/>
        </w:rPr>
      </w:pPr>
    </w:p>
    <w:p w:rsidR="008E4D9E" w:rsidRDefault="008E4D9E" w:rsidP="008E4D9E">
      <w:pPr>
        <w:pStyle w:val="ListParagraph"/>
        <w:numPr>
          <w:ilvl w:val="0"/>
          <w:numId w:val="77"/>
        </w:numPr>
        <w:rPr>
          <w:lang w:val="en-US"/>
        </w:rPr>
      </w:pPr>
      <w:r w:rsidRPr="008E4D9E">
        <w:rPr>
          <w:lang w:val="en-US"/>
        </w:rPr>
        <w:t>M</w:t>
      </w:r>
      <w:r w:rsidRPr="008E4D9E">
        <w:rPr>
          <w:lang w:val="en-US"/>
        </w:rPr>
        <w:t xml:space="preserve">onitoring activities and verification of project implementation on behalf of UNICEF. </w:t>
      </w:r>
    </w:p>
    <w:p w:rsidR="008E4D9E" w:rsidRPr="008E4D9E" w:rsidRDefault="008E4D9E" w:rsidP="008E4D9E">
      <w:pPr>
        <w:pStyle w:val="ListParagraph"/>
        <w:numPr>
          <w:ilvl w:val="0"/>
          <w:numId w:val="77"/>
        </w:numPr>
        <w:rPr>
          <w:lang w:val="en-US"/>
        </w:rPr>
      </w:pPr>
      <w:r w:rsidRPr="008E4D9E">
        <w:rPr>
          <w:lang w:val="en-US"/>
        </w:rPr>
        <w:t xml:space="preserve">Both on-site programmes and outcome monitoring are carried out. </w:t>
      </w:r>
    </w:p>
    <w:p w:rsidR="00D45D7B" w:rsidRPr="00D45D7B" w:rsidRDefault="008E4D9E" w:rsidP="00D45D7B">
      <w:pPr>
        <w:pStyle w:val="ListParagraph"/>
        <w:numPr>
          <w:ilvl w:val="0"/>
          <w:numId w:val="77"/>
        </w:numPr>
        <w:rPr>
          <w:lang w:val="en-US"/>
        </w:rPr>
      </w:pPr>
      <w:r w:rsidRPr="008E4D9E">
        <w:rPr>
          <w:lang w:val="en-US"/>
        </w:rPr>
        <w:t>Key experts analyze data and alert UNICEF of critical issues (red flags), as well as, submit to UNICEF monthly, quarterly, bi-annual and final reports.</w:t>
      </w:r>
    </w:p>
    <w:p w:rsidR="00D45D7B" w:rsidRDefault="00D45D7B" w:rsidP="00D45D7B">
      <w:pPr>
        <w:pStyle w:val="Heading3"/>
        <w:rPr>
          <w:lang w:val="en-US"/>
        </w:rPr>
      </w:pPr>
      <w:r w:rsidRPr="00D45D7B">
        <w:rPr>
          <w:lang w:val="en-US"/>
        </w:rPr>
        <w:t>Sustainable Livelihoods for Displaced and Vulnerable Communities – SLDPII – Final Evaluation</w:t>
      </w:r>
    </w:p>
    <w:p w:rsidR="00D45D7B" w:rsidRPr="006075E5" w:rsidRDefault="00D45D7B" w:rsidP="00D45D7B">
      <w:pPr>
        <w:jc w:val="left"/>
        <w:rPr>
          <w:lang w:eastAsia="zh-CN"/>
        </w:rPr>
      </w:pPr>
      <w:r w:rsidRPr="00BD28B8">
        <w:rPr>
          <w:b/>
          <w:bCs/>
          <w:lang w:eastAsia="zh-CN"/>
        </w:rPr>
        <w:t>Client:</w:t>
      </w:r>
      <w:r w:rsidRPr="00BD28B8">
        <w:rPr>
          <w:lang w:eastAsia="zh-CN"/>
        </w:rPr>
        <w:t xml:space="preserve"> </w:t>
      </w:r>
      <w:r w:rsidRPr="00D45D7B">
        <w:rPr>
          <w:lang w:val="en-US" w:eastAsia="zh-CN"/>
        </w:rPr>
        <w:t>The World Bank/ Government of Sudan</w:t>
      </w:r>
      <w:r w:rsidRPr="00BD28B8">
        <w:rPr>
          <w:lang w:eastAsia="zh-CN"/>
        </w:rPr>
        <w:br/>
      </w:r>
      <w:r w:rsidRPr="00BD28B8">
        <w:rPr>
          <w:b/>
          <w:bCs/>
          <w:lang w:eastAsia="zh-CN"/>
        </w:rPr>
        <w:t>Duration:</w:t>
      </w:r>
      <w:r w:rsidRPr="00BD28B8">
        <w:rPr>
          <w:lang w:eastAsia="zh-CN"/>
        </w:rPr>
        <w:t xml:space="preserve"> </w:t>
      </w:r>
      <w:r w:rsidRPr="00D45D7B">
        <w:rPr>
          <w:rFonts w:eastAsia="MS Mincho" w:cs="Arial"/>
          <w:lang w:val="en-US" w:eastAsia="ja-JP"/>
        </w:rPr>
        <w:t>February – March 2020</w:t>
      </w:r>
      <w:r w:rsidRPr="00BD28B8">
        <w:rPr>
          <w:lang w:eastAsia="zh-CN"/>
        </w:rPr>
        <w:br/>
      </w:r>
      <w:r w:rsidRPr="00BD28B8">
        <w:rPr>
          <w:b/>
          <w:bCs/>
          <w:lang w:eastAsia="zh-CN"/>
        </w:rPr>
        <w:t>Locations:</w:t>
      </w:r>
      <w:r w:rsidRPr="00BD28B8">
        <w:rPr>
          <w:lang w:eastAsia="zh-CN"/>
        </w:rPr>
        <w:t xml:space="preserve"> </w:t>
      </w:r>
      <w:r w:rsidRPr="00D45D7B">
        <w:rPr>
          <w:lang w:val="en-US" w:eastAsia="zh-CN"/>
        </w:rPr>
        <w:t>Kassala State, Eastern Sudan</w:t>
      </w:r>
      <w:r w:rsidRPr="00BD28B8">
        <w:rPr>
          <w:lang w:eastAsia="zh-CN"/>
        </w:rPr>
        <w:br/>
      </w:r>
      <w:r w:rsidRPr="00BD28B8">
        <w:rPr>
          <w:b/>
          <w:bCs/>
          <w:lang w:eastAsia="zh-CN"/>
        </w:rPr>
        <w:t>Country:</w:t>
      </w:r>
      <w:r w:rsidRPr="00BD28B8">
        <w:rPr>
          <w:lang w:eastAsia="zh-CN"/>
        </w:rPr>
        <w:t xml:space="preserve"> Sudan</w:t>
      </w:r>
    </w:p>
    <w:p w:rsidR="00D45D7B" w:rsidRPr="006075E5" w:rsidRDefault="00D45D7B" w:rsidP="00D45D7B">
      <w:pPr>
        <w:rPr>
          <w:lang w:eastAsia="zh-CN"/>
        </w:rPr>
      </w:pPr>
    </w:p>
    <w:p w:rsidR="00D45D7B" w:rsidRPr="006075E5" w:rsidRDefault="00D45D7B" w:rsidP="00D45D7B">
      <w:pPr>
        <w:rPr>
          <w:b/>
          <w:bCs/>
          <w:lang w:eastAsia="zh-CN"/>
        </w:rPr>
      </w:pPr>
      <w:r w:rsidRPr="00BD28B8">
        <w:rPr>
          <w:b/>
          <w:bCs/>
          <w:lang w:eastAsia="zh-CN"/>
        </w:rPr>
        <w:t>Description of Project</w:t>
      </w:r>
    </w:p>
    <w:p w:rsidR="00D45D7B" w:rsidRDefault="00D45D7B" w:rsidP="00D45D7B">
      <w:pPr>
        <w:rPr>
          <w:lang w:val="en-US"/>
        </w:rPr>
      </w:pPr>
    </w:p>
    <w:p w:rsidR="00D45D7B" w:rsidRDefault="00D45D7B" w:rsidP="00D45D7B">
      <w:pPr>
        <w:rPr>
          <w:lang w:val="en-US"/>
        </w:rPr>
      </w:pPr>
      <w:r w:rsidRPr="00D45D7B">
        <w:rPr>
          <w:lang w:val="en-US"/>
        </w:rPr>
        <w:t>The project involved the final evaluation of the Sustainable Livelihoods for Displaced and Vulnerable Communities in Eastern Sudan - Phase II (SLDPII)</w:t>
      </w:r>
    </w:p>
    <w:p w:rsidR="00D45D7B" w:rsidRDefault="00D45D7B" w:rsidP="00D45D7B">
      <w:pPr>
        <w:rPr>
          <w:lang w:val="en-US"/>
        </w:rPr>
      </w:pPr>
    </w:p>
    <w:p w:rsidR="00D45D7B" w:rsidRPr="006075E5" w:rsidRDefault="00D45D7B" w:rsidP="00D45D7B">
      <w:pPr>
        <w:rPr>
          <w:b/>
          <w:bCs/>
          <w:lang w:eastAsia="zh-CN"/>
        </w:rPr>
      </w:pPr>
      <w:r w:rsidRPr="00BD28B8">
        <w:rPr>
          <w:b/>
          <w:bCs/>
          <w:lang w:eastAsia="zh-CN"/>
        </w:rPr>
        <w:t>Description of Services</w:t>
      </w:r>
    </w:p>
    <w:p w:rsidR="00D45D7B" w:rsidRDefault="00D45D7B" w:rsidP="00D45D7B">
      <w:pPr>
        <w:rPr>
          <w:lang w:val="en-US"/>
        </w:rPr>
      </w:pPr>
    </w:p>
    <w:p w:rsidR="00D45D7B" w:rsidRPr="00D45D7B" w:rsidRDefault="00D45D7B" w:rsidP="00D45D7B">
      <w:pPr>
        <w:rPr>
          <w:lang w:val="en-US"/>
        </w:rPr>
      </w:pPr>
      <w:r w:rsidRPr="00D45D7B">
        <w:rPr>
          <w:lang w:val="en-US"/>
        </w:rPr>
        <w:t>The assignment involved the following:</w:t>
      </w:r>
    </w:p>
    <w:p w:rsidR="00D45D7B" w:rsidRPr="00D45D7B" w:rsidRDefault="00D45D7B" w:rsidP="00D45D7B">
      <w:pPr>
        <w:rPr>
          <w:lang w:val="en-US"/>
        </w:rPr>
      </w:pPr>
    </w:p>
    <w:p w:rsidR="00D45D7B" w:rsidRPr="00D45D7B" w:rsidRDefault="00D45D7B" w:rsidP="00D45D7B">
      <w:pPr>
        <w:pStyle w:val="ListParagraph"/>
        <w:numPr>
          <w:ilvl w:val="0"/>
          <w:numId w:val="71"/>
        </w:numPr>
        <w:rPr>
          <w:lang w:eastAsia="zh-CN"/>
        </w:rPr>
      </w:pPr>
      <w:r w:rsidRPr="00D45D7B">
        <w:rPr>
          <w:lang w:eastAsia="zh-CN"/>
        </w:rPr>
        <w:t>Review of results from previous evaluations (including of SLDP) in 10 pre-selected locations with IDPs and host communities in Kassala State.</w:t>
      </w:r>
    </w:p>
    <w:p w:rsidR="00D45D7B" w:rsidRPr="00D45D7B" w:rsidRDefault="00D45D7B" w:rsidP="00D45D7B">
      <w:pPr>
        <w:pStyle w:val="ListParagraph"/>
        <w:numPr>
          <w:ilvl w:val="0"/>
          <w:numId w:val="71"/>
        </w:numPr>
        <w:rPr>
          <w:lang w:eastAsia="zh-CN"/>
        </w:rPr>
      </w:pPr>
      <w:r w:rsidRPr="00D45D7B">
        <w:rPr>
          <w:lang w:eastAsia="zh-CN"/>
        </w:rPr>
        <w:t>Conducting assessment interviews with the project and the World Bank staff.</w:t>
      </w:r>
    </w:p>
    <w:p w:rsidR="00D45D7B" w:rsidRPr="00D45D7B" w:rsidRDefault="00D45D7B" w:rsidP="00D45D7B">
      <w:pPr>
        <w:pStyle w:val="ListParagraph"/>
        <w:numPr>
          <w:ilvl w:val="0"/>
          <w:numId w:val="71"/>
        </w:numPr>
        <w:rPr>
          <w:lang w:eastAsia="zh-CN"/>
        </w:rPr>
      </w:pPr>
      <w:r w:rsidRPr="00D45D7B">
        <w:rPr>
          <w:lang w:eastAsia="zh-CN"/>
        </w:rPr>
        <w:t>Review of existing project documents.</w:t>
      </w:r>
    </w:p>
    <w:p w:rsidR="00D45D7B" w:rsidRPr="00D45D7B" w:rsidRDefault="00D45D7B" w:rsidP="00D45D7B">
      <w:pPr>
        <w:pStyle w:val="ListParagraph"/>
        <w:numPr>
          <w:ilvl w:val="0"/>
          <w:numId w:val="71"/>
        </w:numPr>
        <w:rPr>
          <w:lang w:eastAsia="zh-CN"/>
        </w:rPr>
      </w:pPr>
      <w:r w:rsidRPr="00D45D7B">
        <w:rPr>
          <w:lang w:eastAsia="zh-CN"/>
        </w:rPr>
        <w:t>Quantitative survey of a representative sample of project beneficiaries for specific indicators.</w:t>
      </w:r>
    </w:p>
    <w:p w:rsidR="00D45D7B" w:rsidRPr="00D45D7B" w:rsidRDefault="00D45D7B" w:rsidP="00D45D7B">
      <w:pPr>
        <w:pStyle w:val="ListParagraph"/>
        <w:numPr>
          <w:ilvl w:val="0"/>
          <w:numId w:val="71"/>
        </w:numPr>
        <w:rPr>
          <w:lang w:eastAsia="zh-CN"/>
        </w:rPr>
      </w:pPr>
      <w:r w:rsidRPr="00D45D7B">
        <w:rPr>
          <w:lang w:eastAsia="zh-CN"/>
        </w:rPr>
        <w:t>Focus group discussions with target communities.</w:t>
      </w:r>
    </w:p>
    <w:p w:rsidR="00D45D7B" w:rsidRPr="00D45D7B" w:rsidRDefault="00D45D7B" w:rsidP="00D45D7B">
      <w:pPr>
        <w:pStyle w:val="ListParagraph"/>
        <w:numPr>
          <w:ilvl w:val="0"/>
          <w:numId w:val="71"/>
        </w:numPr>
        <w:rPr>
          <w:lang w:eastAsia="zh-CN"/>
        </w:rPr>
      </w:pPr>
      <w:r w:rsidRPr="00D45D7B">
        <w:rPr>
          <w:lang w:eastAsia="zh-CN"/>
        </w:rPr>
        <w:t>Interview of key informants.</w:t>
      </w:r>
    </w:p>
    <w:p w:rsidR="00D45D7B" w:rsidRPr="00D45D7B" w:rsidRDefault="00D45D7B" w:rsidP="00D45D7B">
      <w:pPr>
        <w:pStyle w:val="ListParagraph"/>
        <w:numPr>
          <w:ilvl w:val="0"/>
          <w:numId w:val="71"/>
        </w:numPr>
        <w:rPr>
          <w:lang w:eastAsia="zh-CN"/>
        </w:rPr>
      </w:pPr>
      <w:r w:rsidRPr="00D45D7B">
        <w:rPr>
          <w:lang w:eastAsia="zh-CN"/>
        </w:rPr>
        <w:t>Drafting the final assessment report.</w:t>
      </w:r>
    </w:p>
    <w:p w:rsidR="00D45D7B" w:rsidRPr="00D45D7B" w:rsidRDefault="00D45D7B" w:rsidP="00D45D7B">
      <w:pPr>
        <w:pStyle w:val="ListParagraph"/>
        <w:numPr>
          <w:ilvl w:val="0"/>
          <w:numId w:val="71"/>
        </w:numPr>
        <w:rPr>
          <w:lang w:eastAsia="zh-CN"/>
        </w:rPr>
      </w:pPr>
      <w:r w:rsidRPr="00D45D7B">
        <w:rPr>
          <w:lang w:eastAsia="zh-CN"/>
        </w:rPr>
        <w:t>Presenting draft findings in a validation workshop, updating the draft report with validation workshop comments and submitting the final report with specific recommendations.</w:t>
      </w:r>
    </w:p>
    <w:p w:rsidR="00D45D7B" w:rsidRPr="00D45D7B" w:rsidRDefault="00D45D7B" w:rsidP="00D45D7B">
      <w:pPr>
        <w:rPr>
          <w:lang w:val="en-US"/>
        </w:rPr>
      </w:pPr>
    </w:p>
    <w:p w:rsidR="0065395E" w:rsidRPr="006075E5" w:rsidRDefault="00C9450C" w:rsidP="003B70AB">
      <w:pPr>
        <w:pStyle w:val="Heading3"/>
      </w:pPr>
      <w:r w:rsidRPr="006075E5">
        <w:rPr>
          <w:lang w:val="en-US"/>
        </w:rPr>
        <w:lastRenderedPageBreak/>
        <w:t>Evaluation of country programs funded by Qatar Fund for Development (QFFD)</w:t>
      </w:r>
    </w:p>
    <w:p w:rsidR="0065395E" w:rsidRPr="006075E5" w:rsidRDefault="0065395E" w:rsidP="003B70AB">
      <w:pPr>
        <w:jc w:val="left"/>
        <w:rPr>
          <w:lang w:eastAsia="zh-CN"/>
        </w:rPr>
      </w:pPr>
      <w:r w:rsidRPr="00BD28B8">
        <w:rPr>
          <w:b/>
          <w:bCs/>
          <w:lang w:eastAsia="zh-CN"/>
        </w:rPr>
        <w:t>Client:</w:t>
      </w:r>
      <w:r w:rsidRPr="00BD28B8">
        <w:rPr>
          <w:lang w:eastAsia="zh-CN"/>
        </w:rPr>
        <w:t xml:space="preserve"> </w:t>
      </w:r>
      <w:r w:rsidR="00C9450C" w:rsidRPr="006075E5">
        <w:rPr>
          <w:lang w:val="en-US" w:eastAsia="zh-CN"/>
        </w:rPr>
        <w:t>Geneva Global, USA (Assignment funded by QFFD</w:t>
      </w:r>
      <w:r w:rsidR="008E4D9E">
        <w:rPr>
          <w:lang w:val="en-US" w:eastAsia="zh-CN"/>
        </w:rPr>
        <w:t>)</w:t>
      </w:r>
      <w:r w:rsidRPr="00BD28B8">
        <w:rPr>
          <w:lang w:eastAsia="zh-CN"/>
        </w:rPr>
        <w:br/>
      </w:r>
      <w:r w:rsidRPr="00BD28B8">
        <w:rPr>
          <w:b/>
          <w:bCs/>
          <w:lang w:eastAsia="zh-CN"/>
        </w:rPr>
        <w:t>Duration:</w:t>
      </w:r>
      <w:r w:rsidRPr="00BD28B8">
        <w:rPr>
          <w:lang w:eastAsia="zh-CN"/>
        </w:rPr>
        <w:t xml:space="preserve"> </w:t>
      </w:r>
      <w:r w:rsidR="00C9450C" w:rsidRPr="006075E5">
        <w:rPr>
          <w:rFonts w:eastAsia="MS Mincho" w:cs="Arial"/>
          <w:lang w:val="en-GB" w:eastAsia="ja-JP"/>
        </w:rPr>
        <w:t>February – June 2019</w:t>
      </w:r>
      <w:r w:rsidRPr="00BD28B8">
        <w:rPr>
          <w:lang w:eastAsia="zh-CN"/>
        </w:rPr>
        <w:br/>
      </w:r>
      <w:r w:rsidRPr="00BD28B8">
        <w:rPr>
          <w:b/>
          <w:bCs/>
          <w:lang w:eastAsia="zh-CN"/>
        </w:rPr>
        <w:t>Locations:</w:t>
      </w:r>
      <w:r w:rsidRPr="00BD28B8">
        <w:rPr>
          <w:lang w:eastAsia="zh-CN"/>
        </w:rPr>
        <w:t xml:space="preserve"> </w:t>
      </w:r>
      <w:r w:rsidR="00C9450C" w:rsidRPr="006075E5">
        <w:rPr>
          <w:lang w:val="en-US" w:eastAsia="zh-CN"/>
        </w:rPr>
        <w:t>River Nile, Gezira, plus 5 Darfur States</w:t>
      </w:r>
      <w:r w:rsidRPr="00BD28B8">
        <w:rPr>
          <w:lang w:eastAsia="zh-CN"/>
        </w:rPr>
        <w:br/>
      </w:r>
      <w:r w:rsidRPr="00BD28B8">
        <w:rPr>
          <w:b/>
          <w:bCs/>
          <w:lang w:eastAsia="zh-CN"/>
        </w:rPr>
        <w:t>Country:</w:t>
      </w:r>
      <w:r w:rsidRPr="00BD28B8">
        <w:rPr>
          <w:lang w:eastAsia="zh-CN"/>
        </w:rPr>
        <w:t xml:space="preserve"> Sudan</w:t>
      </w:r>
    </w:p>
    <w:p w:rsidR="0065395E" w:rsidRPr="006075E5" w:rsidRDefault="0065395E" w:rsidP="003B70AB">
      <w:pPr>
        <w:rPr>
          <w:lang w:eastAsia="zh-CN"/>
        </w:rPr>
      </w:pPr>
    </w:p>
    <w:p w:rsidR="0065395E" w:rsidRPr="006075E5" w:rsidRDefault="0065395E" w:rsidP="003B70AB">
      <w:pPr>
        <w:rPr>
          <w:b/>
          <w:bCs/>
          <w:lang w:eastAsia="zh-CN"/>
        </w:rPr>
      </w:pPr>
      <w:r w:rsidRPr="00BD28B8">
        <w:rPr>
          <w:b/>
          <w:bCs/>
          <w:lang w:eastAsia="zh-CN"/>
        </w:rPr>
        <w:t>Description of Project</w:t>
      </w:r>
    </w:p>
    <w:p w:rsidR="00C9450C" w:rsidRPr="006075E5" w:rsidRDefault="00C9450C" w:rsidP="003B70AB">
      <w:pPr>
        <w:rPr>
          <w:b/>
          <w:bCs/>
          <w:lang w:eastAsia="zh-CN"/>
        </w:rPr>
      </w:pPr>
    </w:p>
    <w:p w:rsidR="00C9450C" w:rsidRPr="006075E5" w:rsidRDefault="00C9450C" w:rsidP="003B70AB">
      <w:pPr>
        <w:rPr>
          <w:lang w:eastAsia="zh-CN"/>
        </w:rPr>
      </w:pPr>
      <w:r w:rsidRPr="006075E5">
        <w:rPr>
          <w:lang w:eastAsia="zh-CN"/>
        </w:rPr>
        <w:t>Evaluation of QFFD program, which included five main projects: Early recovery programme with the United Nations Development Programme (UNDP); Five Villages in Darfur; Providing potable water project with Qatar Charity; improving maternal and child health in Sudan through the implementation of the Sudan Public Health Training Initiative (SPHTI) – implemented by the Carter Center; and 220kV River Nile State Transmission Project.</w:t>
      </w:r>
    </w:p>
    <w:p w:rsidR="00C9450C" w:rsidRPr="006075E5" w:rsidRDefault="00C9450C" w:rsidP="003B70AB">
      <w:pPr>
        <w:rPr>
          <w:b/>
          <w:bCs/>
          <w:lang w:eastAsia="zh-CN"/>
        </w:rPr>
      </w:pPr>
    </w:p>
    <w:p w:rsidR="0065395E" w:rsidRPr="006075E5" w:rsidRDefault="0065395E" w:rsidP="003B70AB">
      <w:pPr>
        <w:rPr>
          <w:b/>
          <w:bCs/>
          <w:lang w:eastAsia="zh-CN"/>
        </w:rPr>
      </w:pPr>
      <w:r w:rsidRPr="00BD28B8">
        <w:rPr>
          <w:b/>
          <w:bCs/>
          <w:lang w:eastAsia="zh-CN"/>
        </w:rPr>
        <w:t>Description of Services</w:t>
      </w:r>
    </w:p>
    <w:p w:rsidR="0065395E" w:rsidRPr="006075E5" w:rsidRDefault="0065395E" w:rsidP="003B70AB">
      <w:pPr>
        <w:rPr>
          <w:lang w:val="en-US" w:eastAsia="zh-CN"/>
        </w:rPr>
      </w:pPr>
    </w:p>
    <w:p w:rsidR="00E67004" w:rsidRPr="006075E5" w:rsidRDefault="00E67004" w:rsidP="003B70AB">
      <w:pPr>
        <w:pStyle w:val="ListParagraph"/>
        <w:numPr>
          <w:ilvl w:val="0"/>
          <w:numId w:val="71"/>
        </w:numPr>
        <w:rPr>
          <w:lang w:val="en-US" w:eastAsia="zh-CN"/>
        </w:rPr>
      </w:pPr>
      <w:r w:rsidRPr="006075E5">
        <w:rPr>
          <w:lang w:eastAsia="zh-CN"/>
        </w:rPr>
        <w:t>Prepared project plan and logistics</w:t>
      </w:r>
      <w:r w:rsidRPr="006075E5">
        <w:rPr>
          <w:lang w:val="en-US" w:eastAsia="zh-CN"/>
        </w:rPr>
        <w:t>;</w:t>
      </w:r>
    </w:p>
    <w:p w:rsidR="00E67004" w:rsidRPr="006075E5" w:rsidRDefault="00E67004" w:rsidP="003B70AB">
      <w:pPr>
        <w:pStyle w:val="ListParagraph"/>
        <w:numPr>
          <w:ilvl w:val="0"/>
          <w:numId w:val="71"/>
        </w:numPr>
        <w:rPr>
          <w:lang w:val="en-US" w:eastAsia="zh-CN"/>
        </w:rPr>
      </w:pPr>
      <w:r w:rsidRPr="006075E5">
        <w:rPr>
          <w:lang w:eastAsia="zh-CN"/>
        </w:rPr>
        <w:t>Visited, interviewed and collected information from various implementing agencies (including 11 UN agencies)</w:t>
      </w:r>
      <w:r w:rsidRPr="006075E5">
        <w:rPr>
          <w:lang w:val="en-US" w:eastAsia="zh-CN"/>
        </w:rPr>
        <w:t>;</w:t>
      </w:r>
    </w:p>
    <w:p w:rsidR="00E67004" w:rsidRPr="006075E5" w:rsidRDefault="00E67004" w:rsidP="003B70AB">
      <w:pPr>
        <w:pStyle w:val="ListParagraph"/>
        <w:numPr>
          <w:ilvl w:val="0"/>
          <w:numId w:val="71"/>
        </w:numPr>
        <w:rPr>
          <w:lang w:val="en-US" w:eastAsia="zh-CN"/>
        </w:rPr>
      </w:pPr>
      <w:r w:rsidRPr="006075E5">
        <w:rPr>
          <w:lang w:eastAsia="zh-CN"/>
        </w:rPr>
        <w:t>Recruited, trained and dispatched field survey teams</w:t>
      </w:r>
      <w:r w:rsidRPr="006075E5">
        <w:rPr>
          <w:lang w:val="en-US" w:eastAsia="zh-CN"/>
        </w:rPr>
        <w:t>;</w:t>
      </w:r>
    </w:p>
    <w:p w:rsidR="00E67004" w:rsidRPr="006075E5" w:rsidRDefault="00E67004" w:rsidP="003B70AB">
      <w:pPr>
        <w:pStyle w:val="ListParagraph"/>
        <w:numPr>
          <w:ilvl w:val="0"/>
          <w:numId w:val="71"/>
        </w:numPr>
        <w:rPr>
          <w:lang w:val="en-US" w:eastAsia="zh-CN"/>
        </w:rPr>
      </w:pPr>
      <w:r w:rsidRPr="006075E5">
        <w:rPr>
          <w:lang w:eastAsia="zh-CN"/>
        </w:rPr>
        <w:t>Collected data and conducted interviews and focus group discussions</w:t>
      </w:r>
      <w:r w:rsidRPr="006075E5">
        <w:rPr>
          <w:lang w:val="en-US" w:eastAsia="zh-CN"/>
        </w:rPr>
        <w:t>;</w:t>
      </w:r>
    </w:p>
    <w:p w:rsidR="0009290F" w:rsidRPr="006075E5" w:rsidRDefault="00E67004" w:rsidP="003B70AB">
      <w:pPr>
        <w:pStyle w:val="ListParagraph"/>
        <w:numPr>
          <w:ilvl w:val="0"/>
          <w:numId w:val="71"/>
        </w:numPr>
        <w:rPr>
          <w:lang w:eastAsia="zh-CN"/>
        </w:rPr>
      </w:pPr>
      <w:r w:rsidRPr="006075E5">
        <w:rPr>
          <w:lang w:eastAsia="zh-CN"/>
        </w:rPr>
        <w:t>Documented success stories and prepared project reports.</w:t>
      </w:r>
    </w:p>
    <w:p w:rsidR="00A5271F" w:rsidRDefault="002E2D3F" w:rsidP="003B70AB">
      <w:pPr>
        <w:pStyle w:val="Heading2"/>
      </w:pPr>
      <w:r w:rsidRPr="006075E5">
        <w:rPr>
          <w:lang w:val="en-US"/>
        </w:rPr>
        <w:t>Program</w:t>
      </w:r>
      <w:r w:rsidR="00A5271F" w:rsidRPr="006075E5">
        <w:t xml:space="preserve"> Design</w:t>
      </w:r>
      <w:r w:rsidRPr="006075E5">
        <w:rPr>
          <w:lang w:val="en-US"/>
        </w:rPr>
        <w:t xml:space="preserve">/ Development </w:t>
      </w:r>
      <w:r w:rsidR="00A5271F" w:rsidRPr="006075E5">
        <w:t>&amp; Implementation</w:t>
      </w:r>
    </w:p>
    <w:p w:rsidR="008B09E2" w:rsidRDefault="008B09E2" w:rsidP="003B70AB">
      <w:pPr>
        <w:pStyle w:val="Heading3"/>
      </w:pPr>
      <w:r w:rsidRPr="008B09E2">
        <w:t>Development of a 5-Year Business Plan with M&amp;E Framework for the Sudanese Microfinance Development Company (SMDC)</w:t>
      </w:r>
    </w:p>
    <w:p w:rsidR="008B09E2" w:rsidRDefault="008B09E2" w:rsidP="003B70AB">
      <w:pPr>
        <w:jc w:val="left"/>
      </w:pPr>
      <w:r w:rsidRPr="00BD28B8">
        <w:rPr>
          <w:b/>
          <w:bCs/>
          <w:lang w:eastAsia="zh-CN"/>
        </w:rPr>
        <w:t>Client:</w:t>
      </w:r>
      <w:r w:rsidRPr="00BD28B8">
        <w:rPr>
          <w:lang w:eastAsia="zh-CN"/>
        </w:rPr>
        <w:t xml:space="preserve"> </w:t>
      </w:r>
      <w:r>
        <w:t>Sudanese Microfinance Development Company (SMDC)</w:t>
      </w:r>
    </w:p>
    <w:p w:rsidR="008B09E2" w:rsidRPr="006075E5" w:rsidRDefault="008B09E2" w:rsidP="003B70AB">
      <w:pPr>
        <w:jc w:val="left"/>
        <w:rPr>
          <w:lang w:val="en-US" w:eastAsia="zh-CN"/>
        </w:rPr>
      </w:pPr>
      <w:r w:rsidRPr="00BD28B8">
        <w:rPr>
          <w:b/>
          <w:bCs/>
          <w:lang w:eastAsia="zh-CN"/>
        </w:rPr>
        <w:t>Duration:</w:t>
      </w:r>
      <w:r>
        <w:rPr>
          <w:lang w:val="en-US" w:eastAsia="zh-CN"/>
        </w:rPr>
        <w:t xml:space="preserve"> </w:t>
      </w:r>
      <w:r>
        <w:t>July 2021 – April 2022</w:t>
      </w:r>
      <w:r w:rsidRPr="00BD28B8">
        <w:rPr>
          <w:lang w:eastAsia="zh-CN"/>
        </w:rPr>
        <w:br/>
      </w:r>
      <w:r w:rsidRPr="00BD28B8">
        <w:rPr>
          <w:b/>
          <w:bCs/>
          <w:lang w:eastAsia="zh-CN"/>
        </w:rPr>
        <w:t>Locations:</w:t>
      </w:r>
      <w:r w:rsidRPr="00BD28B8">
        <w:rPr>
          <w:lang w:eastAsia="zh-CN"/>
        </w:rPr>
        <w:t xml:space="preserve"> </w:t>
      </w:r>
      <w:r>
        <w:rPr>
          <w:lang w:val="en-US" w:eastAsia="zh-CN"/>
        </w:rPr>
        <w:t>Sudan</w:t>
      </w:r>
      <w:r w:rsidRPr="00BD28B8">
        <w:rPr>
          <w:lang w:eastAsia="zh-CN"/>
        </w:rPr>
        <w:br/>
      </w:r>
      <w:r w:rsidRPr="00BD28B8">
        <w:rPr>
          <w:b/>
          <w:bCs/>
          <w:lang w:eastAsia="zh-CN"/>
        </w:rPr>
        <w:t>Country:</w:t>
      </w:r>
      <w:r w:rsidRPr="00BD28B8">
        <w:rPr>
          <w:lang w:eastAsia="zh-CN"/>
        </w:rPr>
        <w:t xml:space="preserve"> </w:t>
      </w:r>
      <w:r w:rsidRPr="006075E5">
        <w:rPr>
          <w:lang w:val="en-US" w:eastAsia="zh-CN"/>
        </w:rPr>
        <w:t>Sudan</w:t>
      </w:r>
    </w:p>
    <w:p w:rsidR="008B09E2" w:rsidRPr="006075E5" w:rsidRDefault="008B09E2" w:rsidP="003B70AB">
      <w:pPr>
        <w:rPr>
          <w:lang w:eastAsia="zh-CN"/>
        </w:rPr>
      </w:pPr>
    </w:p>
    <w:p w:rsidR="008B09E2" w:rsidRDefault="008B09E2" w:rsidP="003B70AB">
      <w:pPr>
        <w:rPr>
          <w:b/>
          <w:bCs/>
          <w:lang w:eastAsia="zh-CN"/>
        </w:rPr>
      </w:pPr>
      <w:r w:rsidRPr="00BD28B8">
        <w:rPr>
          <w:b/>
          <w:bCs/>
          <w:lang w:eastAsia="zh-CN"/>
        </w:rPr>
        <w:t>Description of Project</w:t>
      </w:r>
    </w:p>
    <w:p w:rsidR="008B09E2" w:rsidRDefault="008B09E2" w:rsidP="003B70AB"/>
    <w:p w:rsidR="008B09E2" w:rsidRDefault="008B09E2" w:rsidP="003B70AB">
      <w:r>
        <w:rPr>
          <w:lang w:val="en-US"/>
        </w:rPr>
        <w:t xml:space="preserve">The </w:t>
      </w:r>
      <w:r>
        <w:t>project involve</w:t>
      </w:r>
      <w:r>
        <w:rPr>
          <w:lang w:val="en-US"/>
        </w:rPr>
        <w:t>d the</w:t>
      </w:r>
      <w:r>
        <w:t xml:space="preserve"> development of a 5-year Business Plan with a Monitoring and Evaluation Framework as a critical roadmap and strategic tool to guide the development of SMDC for the period of 2021-2025. </w:t>
      </w:r>
      <w:r>
        <w:tab/>
        <w:t xml:space="preserve">The development of a comprehensive Business Plan for SMDC </w:t>
      </w:r>
      <w:r>
        <w:rPr>
          <w:lang w:val="en-US"/>
        </w:rPr>
        <w:t>was</w:t>
      </w:r>
      <w:r>
        <w:t xml:space="preserve"> part of the necessary institutional capacity enhancement for it to effectively spearhead the entrenchment and ongoing development of microfinance as a key mechanism for economic empowerment of the economically active poor, poverty reduction and sustainable development.</w:t>
      </w:r>
    </w:p>
    <w:p w:rsidR="008B09E2" w:rsidRDefault="008B09E2" w:rsidP="003B70AB"/>
    <w:p w:rsidR="008B09E2" w:rsidRDefault="008B09E2" w:rsidP="003B70AB">
      <w:r w:rsidRPr="00BD28B8">
        <w:rPr>
          <w:b/>
          <w:bCs/>
          <w:lang w:eastAsia="zh-CN"/>
        </w:rPr>
        <w:t>Description of Services</w:t>
      </w:r>
      <w:r>
        <w:t xml:space="preserve"> </w:t>
      </w:r>
    </w:p>
    <w:p w:rsidR="008B09E2" w:rsidRDefault="008B09E2" w:rsidP="003B70AB"/>
    <w:p w:rsidR="008B09E2" w:rsidRPr="008B09E2" w:rsidRDefault="00593557" w:rsidP="003B70AB">
      <w:pPr>
        <w:pStyle w:val="ListParagraph"/>
        <w:numPr>
          <w:ilvl w:val="0"/>
          <w:numId w:val="104"/>
        </w:numPr>
      </w:pPr>
      <w:r w:rsidRPr="00593557">
        <w:rPr>
          <w:lang w:val="en-US"/>
        </w:rPr>
        <w:lastRenderedPageBreak/>
        <w:t>PACT delivered a comprehensive</w:t>
      </w:r>
      <w:r w:rsidR="008B09E2">
        <w:t xml:space="preserve"> Business Plan cover</w:t>
      </w:r>
      <w:r w:rsidRPr="00593557">
        <w:rPr>
          <w:lang w:val="en-US"/>
        </w:rPr>
        <w:t>ing</w:t>
      </w:r>
      <w:r w:rsidR="008B09E2">
        <w:t xml:space="preserve"> all key elements including microfinance sector analysis, customer segmentation, business development, operational plans and financial projection.</w:t>
      </w:r>
    </w:p>
    <w:p w:rsidR="00871212" w:rsidRDefault="00871212" w:rsidP="003B70AB">
      <w:pPr>
        <w:pStyle w:val="Heading3"/>
      </w:pPr>
      <w:r w:rsidRPr="002C61B0">
        <w:t>Technical Assistance for AlBaraah Microfinance, Rashad, South Kordofan</w:t>
      </w:r>
    </w:p>
    <w:p w:rsidR="00871212" w:rsidRDefault="00871212" w:rsidP="003B70AB">
      <w:pPr>
        <w:jc w:val="left"/>
        <w:rPr>
          <w:lang w:eastAsia="zh-CN"/>
        </w:rPr>
      </w:pPr>
      <w:r w:rsidRPr="00BD28B8">
        <w:rPr>
          <w:b/>
          <w:bCs/>
          <w:lang w:eastAsia="zh-CN"/>
        </w:rPr>
        <w:t>Client:</w:t>
      </w:r>
      <w:r w:rsidRPr="00BD28B8">
        <w:rPr>
          <w:lang w:eastAsia="zh-CN"/>
        </w:rPr>
        <w:t xml:space="preserve"> </w:t>
      </w:r>
      <w:r w:rsidRPr="002C61B0">
        <w:rPr>
          <w:lang w:eastAsia="zh-CN"/>
        </w:rPr>
        <w:t xml:space="preserve">SMDF </w:t>
      </w:r>
      <w:r>
        <w:rPr>
          <w:lang w:val="en-US" w:eastAsia="zh-CN"/>
        </w:rPr>
        <w:t xml:space="preserve">- </w:t>
      </w:r>
      <w:r w:rsidRPr="002C61B0">
        <w:rPr>
          <w:lang w:eastAsia="zh-CN"/>
        </w:rPr>
        <w:t>a JV between the Central Bank of Sudan and the World Bank</w:t>
      </w:r>
    </w:p>
    <w:p w:rsidR="00871212" w:rsidRPr="006075E5" w:rsidRDefault="00871212" w:rsidP="003B70AB">
      <w:pPr>
        <w:jc w:val="left"/>
        <w:rPr>
          <w:lang w:val="en-US" w:eastAsia="zh-CN"/>
        </w:rPr>
      </w:pPr>
      <w:r w:rsidRPr="00BD28B8">
        <w:rPr>
          <w:b/>
          <w:bCs/>
          <w:lang w:eastAsia="zh-CN"/>
        </w:rPr>
        <w:t>Duration:</w:t>
      </w:r>
      <w:r>
        <w:rPr>
          <w:lang w:val="en-US" w:eastAsia="zh-CN"/>
        </w:rPr>
        <w:t xml:space="preserve"> Aug</w:t>
      </w:r>
      <w:r w:rsidRPr="00995A1E">
        <w:rPr>
          <w:lang w:val="en-US" w:eastAsia="zh-CN"/>
        </w:rPr>
        <w:t>.2010 - Aug.2011</w:t>
      </w:r>
      <w:r w:rsidRPr="00BD28B8">
        <w:rPr>
          <w:lang w:eastAsia="zh-CN"/>
        </w:rPr>
        <w:br/>
      </w:r>
      <w:r w:rsidRPr="00BD28B8">
        <w:rPr>
          <w:b/>
          <w:bCs/>
          <w:lang w:eastAsia="zh-CN"/>
        </w:rPr>
        <w:t>Locations:</w:t>
      </w:r>
      <w:r w:rsidRPr="00BD28B8">
        <w:rPr>
          <w:lang w:eastAsia="zh-CN"/>
        </w:rPr>
        <w:t xml:space="preserve"> </w:t>
      </w:r>
      <w:r>
        <w:rPr>
          <w:lang w:val="en-US" w:eastAsia="zh-CN"/>
        </w:rPr>
        <w:t>South Kordofan State</w:t>
      </w:r>
      <w:r w:rsidRPr="00BD28B8">
        <w:rPr>
          <w:lang w:eastAsia="zh-CN"/>
        </w:rPr>
        <w:br/>
      </w:r>
      <w:r w:rsidRPr="00BD28B8">
        <w:rPr>
          <w:b/>
          <w:bCs/>
          <w:lang w:eastAsia="zh-CN"/>
        </w:rPr>
        <w:t>Country:</w:t>
      </w:r>
      <w:r w:rsidRPr="00BD28B8">
        <w:rPr>
          <w:lang w:eastAsia="zh-CN"/>
        </w:rPr>
        <w:t xml:space="preserve"> </w:t>
      </w:r>
      <w:r w:rsidRPr="006075E5">
        <w:rPr>
          <w:lang w:val="en-US" w:eastAsia="zh-CN"/>
        </w:rPr>
        <w:t>Sudan</w:t>
      </w:r>
    </w:p>
    <w:p w:rsidR="00871212" w:rsidRPr="006075E5" w:rsidRDefault="00871212" w:rsidP="003B70AB">
      <w:pPr>
        <w:rPr>
          <w:lang w:eastAsia="zh-CN"/>
        </w:rPr>
      </w:pPr>
    </w:p>
    <w:p w:rsidR="00871212" w:rsidRDefault="00871212" w:rsidP="003B70AB">
      <w:pPr>
        <w:rPr>
          <w:b/>
          <w:bCs/>
          <w:lang w:eastAsia="zh-CN"/>
        </w:rPr>
      </w:pPr>
      <w:r w:rsidRPr="00BD28B8">
        <w:rPr>
          <w:b/>
          <w:bCs/>
          <w:lang w:eastAsia="zh-CN"/>
        </w:rPr>
        <w:t>Description of Project</w:t>
      </w:r>
    </w:p>
    <w:p w:rsidR="00871212" w:rsidRDefault="00871212" w:rsidP="003B70AB">
      <w:pPr>
        <w:rPr>
          <w:b/>
          <w:bCs/>
          <w:lang w:eastAsia="zh-CN"/>
        </w:rPr>
      </w:pPr>
    </w:p>
    <w:p w:rsidR="00871212" w:rsidRPr="00995A1E" w:rsidRDefault="00871212" w:rsidP="003B70AB">
      <w:pPr>
        <w:rPr>
          <w:lang w:eastAsia="zh-CN"/>
        </w:rPr>
      </w:pPr>
      <w:r w:rsidRPr="00995A1E">
        <w:rPr>
          <w:lang w:eastAsia="zh-CN"/>
        </w:rPr>
        <w:t xml:space="preserve">The purpose of the consultancy </w:t>
      </w:r>
      <w:proofErr w:type="spellStart"/>
      <w:r w:rsidRPr="00995A1E">
        <w:rPr>
          <w:lang w:val="en-US" w:eastAsia="zh-CN"/>
        </w:rPr>
        <w:t>wa</w:t>
      </w:r>
      <w:proofErr w:type="spellEnd"/>
      <w:r w:rsidRPr="00995A1E">
        <w:rPr>
          <w:lang w:eastAsia="zh-CN"/>
        </w:rPr>
        <w:t>s to formulate and implement operational and marketing strategies, establish effective operational procedures, develop operational manuals and provide the necessary training to the staff and clients.</w:t>
      </w:r>
    </w:p>
    <w:p w:rsidR="00871212" w:rsidRDefault="00871212" w:rsidP="003B70AB">
      <w:pPr>
        <w:rPr>
          <w:b/>
          <w:bCs/>
          <w:lang w:eastAsia="zh-CN"/>
        </w:rPr>
      </w:pPr>
    </w:p>
    <w:p w:rsidR="00871212" w:rsidRPr="006075E5" w:rsidRDefault="00871212" w:rsidP="003B70AB">
      <w:pPr>
        <w:rPr>
          <w:b/>
          <w:bCs/>
          <w:lang w:eastAsia="zh-CN"/>
        </w:rPr>
      </w:pPr>
      <w:r w:rsidRPr="00BD28B8">
        <w:rPr>
          <w:b/>
          <w:bCs/>
          <w:lang w:eastAsia="zh-CN"/>
        </w:rPr>
        <w:t>Description of Services</w:t>
      </w:r>
    </w:p>
    <w:p w:rsidR="00871212" w:rsidRDefault="00871212" w:rsidP="003B70AB">
      <w:pPr>
        <w:rPr>
          <w:lang w:eastAsia="zh-CN"/>
        </w:rPr>
      </w:pPr>
    </w:p>
    <w:p w:rsidR="00871212" w:rsidRDefault="00871212" w:rsidP="003B70AB">
      <w:pPr>
        <w:pStyle w:val="ListParagraph"/>
        <w:numPr>
          <w:ilvl w:val="0"/>
          <w:numId w:val="97"/>
        </w:numPr>
        <w:rPr>
          <w:lang w:eastAsia="zh-CN"/>
        </w:rPr>
      </w:pPr>
      <w:r w:rsidRPr="00995A1E">
        <w:rPr>
          <w:lang w:eastAsia="zh-CN"/>
        </w:rPr>
        <w:t>Review</w:t>
      </w:r>
      <w:r w:rsidRPr="00995A1E">
        <w:rPr>
          <w:lang w:val="en-US" w:eastAsia="zh-CN"/>
        </w:rPr>
        <w:t>ed</w:t>
      </w:r>
      <w:r w:rsidRPr="00995A1E">
        <w:rPr>
          <w:lang w:eastAsia="zh-CN"/>
        </w:rPr>
        <w:t xml:space="preserve"> AlBaraah business plan and operations procedures</w:t>
      </w:r>
      <w:r w:rsidRPr="00995A1E">
        <w:rPr>
          <w:lang w:val="en-US" w:eastAsia="zh-CN"/>
        </w:rPr>
        <w:t>;</w:t>
      </w:r>
      <w:r w:rsidRPr="00995A1E">
        <w:rPr>
          <w:lang w:eastAsia="zh-CN"/>
        </w:rPr>
        <w:t xml:space="preserve"> </w:t>
      </w:r>
    </w:p>
    <w:p w:rsidR="00871212" w:rsidRPr="00995A1E" w:rsidRDefault="00871212" w:rsidP="003B70AB">
      <w:pPr>
        <w:pStyle w:val="ListParagraph"/>
        <w:numPr>
          <w:ilvl w:val="0"/>
          <w:numId w:val="97"/>
        </w:numPr>
        <w:rPr>
          <w:lang w:val="en-US" w:eastAsia="zh-CN"/>
        </w:rPr>
      </w:pPr>
      <w:r w:rsidRPr="00995A1E">
        <w:rPr>
          <w:lang w:eastAsia="zh-CN"/>
        </w:rPr>
        <w:t>Ensure</w:t>
      </w:r>
      <w:r w:rsidRPr="00995A1E">
        <w:rPr>
          <w:lang w:val="en-US" w:eastAsia="zh-CN"/>
        </w:rPr>
        <w:t>d</w:t>
      </w:r>
      <w:r w:rsidRPr="00995A1E">
        <w:rPr>
          <w:lang w:eastAsia="zh-CN"/>
        </w:rPr>
        <w:t xml:space="preserve"> compliance with regulatory requirements</w:t>
      </w:r>
      <w:r w:rsidRPr="00995A1E">
        <w:rPr>
          <w:lang w:val="en-US" w:eastAsia="zh-CN"/>
        </w:rPr>
        <w:t>;</w:t>
      </w:r>
    </w:p>
    <w:p w:rsidR="00871212" w:rsidRPr="00995A1E" w:rsidRDefault="00871212" w:rsidP="003B70AB">
      <w:pPr>
        <w:pStyle w:val="ListParagraph"/>
        <w:numPr>
          <w:ilvl w:val="0"/>
          <w:numId w:val="97"/>
        </w:numPr>
        <w:rPr>
          <w:lang w:val="en-US" w:eastAsia="zh-CN"/>
        </w:rPr>
      </w:pPr>
      <w:r w:rsidRPr="00995A1E">
        <w:rPr>
          <w:lang w:eastAsia="zh-CN"/>
        </w:rPr>
        <w:t>Prepare</w:t>
      </w:r>
      <w:r w:rsidRPr="00995A1E">
        <w:rPr>
          <w:lang w:val="en-US" w:eastAsia="zh-CN"/>
        </w:rPr>
        <w:t>d</w:t>
      </w:r>
      <w:r w:rsidRPr="00995A1E">
        <w:rPr>
          <w:lang w:eastAsia="zh-CN"/>
        </w:rPr>
        <w:t xml:space="preserve"> operations manuals</w:t>
      </w:r>
      <w:r w:rsidRPr="00995A1E">
        <w:rPr>
          <w:lang w:val="en-US" w:eastAsia="zh-CN"/>
        </w:rPr>
        <w:t>;</w:t>
      </w:r>
    </w:p>
    <w:p w:rsidR="00871212" w:rsidRPr="00995A1E" w:rsidRDefault="00871212" w:rsidP="003B70AB">
      <w:pPr>
        <w:pStyle w:val="ListParagraph"/>
        <w:numPr>
          <w:ilvl w:val="0"/>
          <w:numId w:val="97"/>
        </w:numPr>
        <w:rPr>
          <w:lang w:val="en-US" w:eastAsia="zh-CN"/>
        </w:rPr>
      </w:pPr>
      <w:r w:rsidRPr="00995A1E">
        <w:rPr>
          <w:lang w:eastAsia="zh-CN"/>
        </w:rPr>
        <w:t>Establish</w:t>
      </w:r>
      <w:r w:rsidRPr="00995A1E">
        <w:rPr>
          <w:lang w:val="en-US" w:eastAsia="zh-CN"/>
        </w:rPr>
        <w:t>ed</w:t>
      </w:r>
      <w:r w:rsidRPr="00995A1E">
        <w:rPr>
          <w:lang w:eastAsia="zh-CN"/>
        </w:rPr>
        <w:t xml:space="preserve"> an internal audit unit</w:t>
      </w:r>
      <w:r w:rsidRPr="00995A1E">
        <w:rPr>
          <w:lang w:val="en-US" w:eastAsia="zh-CN"/>
        </w:rPr>
        <w:t>;</w:t>
      </w:r>
    </w:p>
    <w:p w:rsidR="00871212" w:rsidRPr="00995A1E" w:rsidRDefault="00871212" w:rsidP="003B70AB">
      <w:pPr>
        <w:pStyle w:val="ListParagraph"/>
        <w:numPr>
          <w:ilvl w:val="0"/>
          <w:numId w:val="97"/>
        </w:numPr>
        <w:rPr>
          <w:lang w:val="en-US" w:eastAsia="zh-CN"/>
        </w:rPr>
      </w:pPr>
      <w:r w:rsidRPr="00995A1E">
        <w:rPr>
          <w:lang w:eastAsia="zh-CN"/>
        </w:rPr>
        <w:t>Staff capacity building &amp; training etc</w:t>
      </w:r>
      <w:r w:rsidRPr="00995A1E">
        <w:rPr>
          <w:lang w:val="en-US" w:eastAsia="zh-CN"/>
        </w:rPr>
        <w:t>;</w:t>
      </w:r>
    </w:p>
    <w:p w:rsidR="00871212" w:rsidRPr="002C61B0" w:rsidRDefault="00871212" w:rsidP="003B70AB">
      <w:pPr>
        <w:pStyle w:val="ListParagraph"/>
        <w:numPr>
          <w:ilvl w:val="0"/>
          <w:numId w:val="97"/>
        </w:numPr>
        <w:rPr>
          <w:lang w:eastAsia="zh-CN"/>
        </w:rPr>
      </w:pPr>
      <w:r w:rsidRPr="00995A1E">
        <w:rPr>
          <w:lang w:eastAsia="zh-CN"/>
        </w:rPr>
        <w:t>Ensure</w:t>
      </w:r>
      <w:r w:rsidRPr="00995A1E">
        <w:rPr>
          <w:lang w:val="en-US" w:eastAsia="zh-CN"/>
        </w:rPr>
        <w:t>d</w:t>
      </w:r>
      <w:r w:rsidRPr="00995A1E">
        <w:rPr>
          <w:lang w:eastAsia="zh-CN"/>
        </w:rPr>
        <w:t xml:space="preserve"> the smooth operation of the organization.</w:t>
      </w:r>
    </w:p>
    <w:p w:rsidR="00B370FA" w:rsidRDefault="00B370FA" w:rsidP="003B70AB">
      <w:pPr>
        <w:rPr>
          <w:lang w:eastAsia="zh-CN"/>
        </w:rPr>
      </w:pPr>
    </w:p>
    <w:p w:rsidR="00B370FA" w:rsidRPr="00155409" w:rsidRDefault="00B370FA" w:rsidP="003B70AB">
      <w:pPr>
        <w:pStyle w:val="Heading3"/>
        <w:rPr>
          <w:lang w:val="en-US"/>
        </w:rPr>
      </w:pPr>
      <w:r w:rsidRPr="00155409">
        <w:rPr>
          <w:lang w:val="en-US"/>
        </w:rPr>
        <w:t xml:space="preserve">Implementation of business plan for the establishment of North Kordofan Microfinance Bank (Gudaim) </w:t>
      </w:r>
      <w:r w:rsidRPr="00155409">
        <w:rPr>
          <w:lang w:val="en-US"/>
        </w:rPr>
        <w:tab/>
        <w:t xml:space="preserve"> </w:t>
      </w:r>
    </w:p>
    <w:p w:rsidR="00155409" w:rsidRPr="006075E5" w:rsidRDefault="00155409" w:rsidP="003B70AB">
      <w:pPr>
        <w:jc w:val="left"/>
        <w:rPr>
          <w:lang w:eastAsia="zh-CN"/>
        </w:rPr>
      </w:pPr>
      <w:r w:rsidRPr="00BD28B8">
        <w:rPr>
          <w:b/>
          <w:bCs/>
          <w:lang w:eastAsia="zh-CN"/>
        </w:rPr>
        <w:t>Client:</w:t>
      </w:r>
      <w:r w:rsidRPr="00BD28B8">
        <w:rPr>
          <w:lang w:eastAsia="zh-CN"/>
        </w:rPr>
        <w:t xml:space="preserve"> </w:t>
      </w:r>
      <w:r w:rsidR="004C0043">
        <w:rPr>
          <w:lang w:val="en-US" w:eastAsia="zh-CN"/>
        </w:rPr>
        <w:t>S</w:t>
      </w:r>
      <w:r>
        <w:rPr>
          <w:lang w:eastAsia="zh-CN"/>
        </w:rPr>
        <w:t>tate Government of North Kordofan &amp; Gudaim Steering Committee</w:t>
      </w:r>
      <w:r w:rsidRPr="00BD28B8">
        <w:rPr>
          <w:lang w:eastAsia="zh-CN"/>
        </w:rPr>
        <w:br/>
      </w:r>
      <w:r w:rsidRPr="00BD28B8">
        <w:rPr>
          <w:b/>
          <w:bCs/>
          <w:lang w:eastAsia="zh-CN"/>
        </w:rPr>
        <w:t>Duration:</w:t>
      </w:r>
      <w:r w:rsidRPr="00BD28B8">
        <w:rPr>
          <w:lang w:eastAsia="zh-CN"/>
        </w:rPr>
        <w:t xml:space="preserve"> </w:t>
      </w:r>
      <w:r>
        <w:rPr>
          <w:lang w:eastAsia="zh-CN"/>
        </w:rPr>
        <w:t>Jan.2009 - Aug.2009</w:t>
      </w:r>
      <w:r w:rsidRPr="00BD28B8">
        <w:rPr>
          <w:lang w:eastAsia="zh-CN"/>
        </w:rPr>
        <w:br/>
      </w:r>
      <w:r w:rsidRPr="00BD28B8">
        <w:rPr>
          <w:b/>
          <w:bCs/>
          <w:lang w:eastAsia="zh-CN"/>
        </w:rPr>
        <w:t>Locations:</w:t>
      </w:r>
      <w:r w:rsidRPr="00BD28B8">
        <w:rPr>
          <w:lang w:eastAsia="zh-CN"/>
        </w:rPr>
        <w:t xml:space="preserve"> </w:t>
      </w:r>
      <w:r w:rsidRPr="00155409">
        <w:rPr>
          <w:lang w:val="en-US"/>
        </w:rPr>
        <w:t>North Kordofan</w:t>
      </w:r>
      <w:r w:rsidRPr="00BD28B8">
        <w:rPr>
          <w:lang w:eastAsia="zh-CN"/>
        </w:rPr>
        <w:br/>
      </w:r>
      <w:r w:rsidRPr="00BD28B8">
        <w:rPr>
          <w:b/>
          <w:bCs/>
          <w:lang w:eastAsia="zh-CN"/>
        </w:rPr>
        <w:t>Country:</w:t>
      </w:r>
      <w:r w:rsidRPr="00BD28B8">
        <w:rPr>
          <w:lang w:eastAsia="zh-CN"/>
        </w:rPr>
        <w:t xml:space="preserve"> Sudan</w:t>
      </w:r>
    </w:p>
    <w:p w:rsidR="00155409" w:rsidRPr="006075E5" w:rsidRDefault="00155409" w:rsidP="003B70AB">
      <w:pPr>
        <w:rPr>
          <w:lang w:eastAsia="zh-CN"/>
        </w:rPr>
      </w:pPr>
    </w:p>
    <w:p w:rsidR="00155409" w:rsidRPr="006075E5" w:rsidRDefault="00155409" w:rsidP="003B70AB">
      <w:pPr>
        <w:rPr>
          <w:b/>
          <w:bCs/>
          <w:lang w:eastAsia="zh-CN"/>
        </w:rPr>
      </w:pPr>
      <w:r w:rsidRPr="00BD28B8">
        <w:rPr>
          <w:b/>
          <w:bCs/>
          <w:lang w:eastAsia="zh-CN"/>
        </w:rPr>
        <w:t>Description of Project</w:t>
      </w:r>
    </w:p>
    <w:p w:rsidR="00B370FA" w:rsidRDefault="00B370FA" w:rsidP="003B70AB">
      <w:pPr>
        <w:rPr>
          <w:lang w:eastAsia="zh-CN"/>
        </w:rPr>
      </w:pPr>
    </w:p>
    <w:p w:rsidR="00155409" w:rsidRDefault="00155409" w:rsidP="003B70AB">
      <w:pPr>
        <w:rPr>
          <w:lang w:eastAsia="zh-CN"/>
        </w:rPr>
      </w:pPr>
      <w:r>
        <w:rPr>
          <w:lang w:val="en-US" w:eastAsia="zh-CN"/>
        </w:rPr>
        <w:t>The objectives of the assignment included: To</w:t>
      </w:r>
      <w:r w:rsidR="00B370FA">
        <w:rPr>
          <w:lang w:eastAsia="zh-CN"/>
        </w:rPr>
        <w:t xml:space="preserve"> implement the business plan prepared by PACT</w:t>
      </w:r>
      <w:r>
        <w:rPr>
          <w:lang w:val="en-US" w:eastAsia="zh-CN"/>
        </w:rPr>
        <w:t>; and t</w:t>
      </w:r>
      <w:r w:rsidR="00B370FA">
        <w:rPr>
          <w:lang w:eastAsia="zh-CN"/>
        </w:rPr>
        <w:t xml:space="preserve">o develop new business models and tools for Gudaim, including utilization of advanced management information and electronic (mobile) payment systems. </w:t>
      </w:r>
      <w:r w:rsidR="00B370FA">
        <w:rPr>
          <w:lang w:eastAsia="zh-CN"/>
        </w:rPr>
        <w:tab/>
      </w:r>
    </w:p>
    <w:p w:rsidR="00155409" w:rsidRDefault="00155409" w:rsidP="003B70AB">
      <w:pPr>
        <w:rPr>
          <w:lang w:eastAsia="zh-CN"/>
        </w:rPr>
      </w:pPr>
    </w:p>
    <w:p w:rsidR="00155409" w:rsidRPr="006075E5" w:rsidRDefault="00155409" w:rsidP="003B70AB">
      <w:pPr>
        <w:rPr>
          <w:b/>
          <w:bCs/>
          <w:lang w:eastAsia="zh-CN"/>
        </w:rPr>
      </w:pPr>
      <w:r w:rsidRPr="00BD28B8">
        <w:rPr>
          <w:b/>
          <w:bCs/>
          <w:lang w:eastAsia="zh-CN"/>
        </w:rPr>
        <w:t>Description of Services</w:t>
      </w:r>
    </w:p>
    <w:p w:rsidR="00155409" w:rsidRDefault="00155409" w:rsidP="003B70AB">
      <w:pPr>
        <w:rPr>
          <w:lang w:eastAsia="zh-CN"/>
        </w:rPr>
      </w:pPr>
    </w:p>
    <w:p w:rsidR="001E6D3E" w:rsidRPr="00B370FA" w:rsidRDefault="001E6D3E" w:rsidP="003B70AB">
      <w:pPr>
        <w:pStyle w:val="ListParagraph"/>
        <w:numPr>
          <w:ilvl w:val="0"/>
          <w:numId w:val="71"/>
        </w:numPr>
        <w:rPr>
          <w:lang w:eastAsia="zh-CN"/>
        </w:rPr>
      </w:pPr>
      <w:r w:rsidRPr="001E6D3E">
        <w:rPr>
          <w:lang w:eastAsia="zh-CN"/>
        </w:rPr>
        <w:t>Preparing and executing an implementation plan with detailed work schedule</w:t>
      </w:r>
      <w:r>
        <w:rPr>
          <w:lang w:val="en-US" w:eastAsia="zh-CN"/>
        </w:rPr>
        <w:t>;</w:t>
      </w:r>
    </w:p>
    <w:p w:rsidR="001E6D3E" w:rsidRDefault="001E6D3E" w:rsidP="003B70AB">
      <w:pPr>
        <w:pStyle w:val="ListParagraph"/>
        <w:numPr>
          <w:ilvl w:val="0"/>
          <w:numId w:val="71"/>
        </w:numPr>
        <w:rPr>
          <w:lang w:eastAsia="zh-CN"/>
        </w:rPr>
      </w:pPr>
      <w:r>
        <w:rPr>
          <w:lang w:val="en-US" w:eastAsia="zh-CN"/>
        </w:rPr>
        <w:t>R</w:t>
      </w:r>
      <w:r w:rsidR="00B370FA">
        <w:rPr>
          <w:lang w:eastAsia="zh-CN"/>
        </w:rPr>
        <w:t>egistering the business</w:t>
      </w:r>
      <w:r>
        <w:rPr>
          <w:lang w:val="en-US" w:eastAsia="zh-CN"/>
        </w:rPr>
        <w:t>;</w:t>
      </w:r>
      <w:r w:rsidR="00B370FA">
        <w:rPr>
          <w:lang w:eastAsia="zh-CN"/>
        </w:rPr>
        <w:t xml:space="preserve"> </w:t>
      </w:r>
    </w:p>
    <w:p w:rsidR="001E6D3E" w:rsidRPr="001E6D3E" w:rsidRDefault="001E6D3E" w:rsidP="003B70AB">
      <w:pPr>
        <w:pStyle w:val="ListParagraph"/>
        <w:numPr>
          <w:ilvl w:val="0"/>
          <w:numId w:val="71"/>
        </w:numPr>
        <w:rPr>
          <w:lang w:eastAsia="zh-CN"/>
        </w:rPr>
      </w:pPr>
      <w:r>
        <w:rPr>
          <w:lang w:val="en-US" w:eastAsia="zh-CN"/>
        </w:rPr>
        <w:t>R</w:t>
      </w:r>
      <w:r w:rsidR="00B370FA">
        <w:rPr>
          <w:lang w:eastAsia="zh-CN"/>
        </w:rPr>
        <w:t>ecruiting shareholders and investors</w:t>
      </w:r>
      <w:r>
        <w:rPr>
          <w:lang w:val="en-US" w:eastAsia="zh-CN"/>
        </w:rPr>
        <w:t>;</w:t>
      </w:r>
    </w:p>
    <w:p w:rsidR="001E6D3E" w:rsidRPr="001E6D3E" w:rsidRDefault="001E6D3E" w:rsidP="003B70AB">
      <w:pPr>
        <w:pStyle w:val="ListParagraph"/>
        <w:numPr>
          <w:ilvl w:val="0"/>
          <w:numId w:val="71"/>
        </w:numPr>
        <w:rPr>
          <w:lang w:eastAsia="zh-CN"/>
        </w:rPr>
      </w:pPr>
      <w:r>
        <w:rPr>
          <w:lang w:val="en-US" w:eastAsia="zh-CN"/>
        </w:rPr>
        <w:t>P</w:t>
      </w:r>
      <w:r w:rsidR="00B370FA">
        <w:rPr>
          <w:lang w:eastAsia="zh-CN"/>
        </w:rPr>
        <w:t>ublic offering of organization</w:t>
      </w:r>
      <w:r>
        <w:rPr>
          <w:lang w:val="en-US" w:eastAsia="zh-CN"/>
        </w:rPr>
        <w:t>;</w:t>
      </w:r>
    </w:p>
    <w:p w:rsidR="00B370FA" w:rsidRDefault="001E6D3E" w:rsidP="003B70AB">
      <w:pPr>
        <w:pStyle w:val="ListParagraph"/>
        <w:numPr>
          <w:ilvl w:val="0"/>
          <w:numId w:val="71"/>
        </w:numPr>
        <w:rPr>
          <w:lang w:eastAsia="zh-CN"/>
        </w:rPr>
      </w:pPr>
      <w:r>
        <w:rPr>
          <w:lang w:val="en-US" w:eastAsia="zh-CN"/>
        </w:rPr>
        <w:t>P</w:t>
      </w:r>
      <w:r w:rsidR="00B370FA">
        <w:rPr>
          <w:lang w:eastAsia="zh-CN"/>
        </w:rPr>
        <w:t>reparing and implementing a promotion plan</w:t>
      </w:r>
    </w:p>
    <w:p w:rsidR="00AE729A" w:rsidRDefault="00D54BAB" w:rsidP="003B70AB">
      <w:pPr>
        <w:pStyle w:val="Heading2"/>
      </w:pPr>
      <w:r w:rsidRPr="006075E5">
        <w:lastRenderedPageBreak/>
        <w:t>Strategy &amp; Business Development</w:t>
      </w:r>
    </w:p>
    <w:p w:rsidR="00AE729A" w:rsidRDefault="00AE729A" w:rsidP="003B70AB">
      <w:pPr>
        <w:pStyle w:val="Heading3"/>
      </w:pPr>
      <w:r w:rsidRPr="00AE729A">
        <w:t>Business Plan and Operation Manuals for Darfur Microfinance Apex Organization to boost income-generation opportunities for poor conflict-affected population in Darfur</w:t>
      </w:r>
    </w:p>
    <w:p w:rsidR="00AE729A" w:rsidRDefault="00AE729A" w:rsidP="003B70AB">
      <w:pPr>
        <w:rPr>
          <w:lang w:eastAsia="zh-CN"/>
        </w:rPr>
      </w:pPr>
      <w:r w:rsidRPr="00BD28B8">
        <w:rPr>
          <w:b/>
          <w:bCs/>
          <w:lang w:eastAsia="zh-CN"/>
        </w:rPr>
        <w:t>Client:</w:t>
      </w:r>
      <w:r w:rsidRPr="00BD28B8">
        <w:rPr>
          <w:lang w:eastAsia="zh-CN"/>
        </w:rPr>
        <w:t xml:space="preserve"> </w:t>
      </w:r>
      <w:r w:rsidRPr="00AE729A">
        <w:rPr>
          <w:lang w:val="en-US" w:eastAsia="zh-CN"/>
        </w:rPr>
        <w:t>Darfur Regional Authority (DRA)</w:t>
      </w:r>
    </w:p>
    <w:p w:rsidR="00AE729A" w:rsidRPr="006075E5" w:rsidRDefault="00AE729A" w:rsidP="003B70AB">
      <w:pPr>
        <w:jc w:val="left"/>
        <w:rPr>
          <w:lang w:val="en-US" w:eastAsia="zh-CN"/>
        </w:rPr>
      </w:pPr>
      <w:r w:rsidRPr="00BD28B8">
        <w:rPr>
          <w:b/>
          <w:bCs/>
          <w:lang w:eastAsia="zh-CN"/>
        </w:rPr>
        <w:t>Duration:</w:t>
      </w:r>
      <w:r w:rsidRPr="00BD28B8">
        <w:rPr>
          <w:lang w:eastAsia="zh-CN"/>
        </w:rPr>
        <w:t xml:space="preserve"> </w:t>
      </w:r>
      <w:r>
        <w:rPr>
          <w:lang w:val="en-US" w:eastAsia="zh-CN"/>
        </w:rPr>
        <w:t xml:space="preserve">Oct. </w:t>
      </w:r>
      <w:r w:rsidRPr="00AE729A">
        <w:rPr>
          <w:lang w:eastAsia="zh-CN"/>
        </w:rPr>
        <w:t>2013</w:t>
      </w:r>
      <w:r>
        <w:rPr>
          <w:lang w:val="en-US" w:eastAsia="zh-CN"/>
        </w:rPr>
        <w:t xml:space="preserve"> – Jan.</w:t>
      </w:r>
      <w:r w:rsidRPr="00AE729A">
        <w:rPr>
          <w:lang w:eastAsia="zh-CN"/>
        </w:rPr>
        <w:t>2014 (B</w:t>
      </w:r>
      <w:proofErr w:type="spellStart"/>
      <w:r>
        <w:rPr>
          <w:lang w:val="en-US" w:eastAsia="zh-CN"/>
        </w:rPr>
        <w:t>usiness</w:t>
      </w:r>
      <w:proofErr w:type="spellEnd"/>
      <w:r>
        <w:rPr>
          <w:lang w:val="en-US" w:eastAsia="zh-CN"/>
        </w:rPr>
        <w:t xml:space="preserve"> </w:t>
      </w:r>
      <w:r w:rsidRPr="00AE729A">
        <w:rPr>
          <w:lang w:eastAsia="zh-CN"/>
        </w:rPr>
        <w:t>P</w:t>
      </w:r>
      <w:proofErr w:type="spellStart"/>
      <w:r>
        <w:rPr>
          <w:lang w:val="en-US" w:eastAsia="zh-CN"/>
        </w:rPr>
        <w:t>lan</w:t>
      </w:r>
      <w:proofErr w:type="spellEnd"/>
      <w:r w:rsidRPr="00AE729A">
        <w:rPr>
          <w:lang w:eastAsia="zh-CN"/>
        </w:rPr>
        <w:t xml:space="preserve"> updated in 2019)</w:t>
      </w:r>
      <w:r w:rsidRPr="00BD28B8">
        <w:rPr>
          <w:lang w:eastAsia="zh-CN"/>
        </w:rPr>
        <w:br/>
      </w:r>
      <w:r w:rsidRPr="00BD28B8">
        <w:rPr>
          <w:b/>
          <w:bCs/>
          <w:lang w:eastAsia="zh-CN"/>
        </w:rPr>
        <w:t>Locations:</w:t>
      </w:r>
      <w:r w:rsidRPr="00BD28B8">
        <w:rPr>
          <w:lang w:eastAsia="zh-CN"/>
        </w:rPr>
        <w:t xml:space="preserve"> </w:t>
      </w:r>
      <w:r w:rsidRPr="00BD28B8">
        <w:rPr>
          <w:lang w:eastAsia="zh-CN"/>
        </w:rPr>
        <w:br/>
      </w:r>
      <w:r w:rsidRPr="00BD28B8">
        <w:rPr>
          <w:b/>
          <w:bCs/>
          <w:lang w:eastAsia="zh-CN"/>
        </w:rPr>
        <w:t>Country:</w:t>
      </w:r>
      <w:r w:rsidRPr="00BD28B8">
        <w:rPr>
          <w:lang w:eastAsia="zh-CN"/>
        </w:rPr>
        <w:t xml:space="preserve"> </w:t>
      </w:r>
      <w:r w:rsidRPr="006075E5">
        <w:rPr>
          <w:lang w:val="en-US" w:eastAsia="zh-CN"/>
        </w:rPr>
        <w:t>Sudan</w:t>
      </w:r>
    </w:p>
    <w:p w:rsidR="00AE729A" w:rsidRPr="006075E5" w:rsidRDefault="00AE729A" w:rsidP="003B70AB">
      <w:pPr>
        <w:rPr>
          <w:lang w:eastAsia="zh-CN"/>
        </w:rPr>
      </w:pPr>
    </w:p>
    <w:p w:rsidR="00AE729A" w:rsidRDefault="00AE729A" w:rsidP="003B70AB">
      <w:pPr>
        <w:rPr>
          <w:b/>
          <w:bCs/>
          <w:lang w:eastAsia="zh-CN"/>
        </w:rPr>
      </w:pPr>
      <w:r w:rsidRPr="00BD28B8">
        <w:rPr>
          <w:b/>
          <w:bCs/>
          <w:lang w:eastAsia="zh-CN"/>
        </w:rPr>
        <w:t>Description of Project</w:t>
      </w:r>
    </w:p>
    <w:p w:rsidR="00AE729A" w:rsidRDefault="00AE729A" w:rsidP="003B70AB">
      <w:pPr>
        <w:rPr>
          <w:b/>
          <w:bCs/>
          <w:lang w:eastAsia="zh-CN"/>
        </w:rPr>
      </w:pPr>
    </w:p>
    <w:p w:rsidR="00AE729A" w:rsidRPr="00AE729A" w:rsidRDefault="00AE729A" w:rsidP="003B70AB">
      <w:pPr>
        <w:rPr>
          <w:lang w:val="en-US" w:eastAsia="zh-CN"/>
        </w:rPr>
      </w:pPr>
      <w:r w:rsidRPr="00AE729A">
        <w:rPr>
          <w:lang w:val="en-US" w:eastAsia="zh-CN"/>
        </w:rPr>
        <w:t>One of commitments of the 2011 Doha Document for Peace in Darfur (DDPD), was the establishment of a Microfinance system in Darfur in order to provide the required funding for income generating activities to individuals and groups with non-traditional collaterals. This was meant to boost income-generation opportunities for poor conflict-affected population in Darfur such as IDPs, returnees, and women especially widows and de facto Female/headed households and small producers through access to financing as well as training and skills enhancement.  In line with the commitment of the DDPD on the microfinance system in Darfur and the stipulations of Darfur Development Strategy (DDS), the UNDP commissioned the development of a Business Plan by PACT in 2013 for the establishment of Greater Darfur Microfinance Company as an Apex institution.  The establishment of a microfinance system in Darfur as called for by the DDPD agreement and further presented in the Business Plan was found justified and essential for many reasons.</w:t>
      </w:r>
    </w:p>
    <w:p w:rsidR="00AE729A" w:rsidRPr="00AE729A" w:rsidRDefault="00AE729A" w:rsidP="003B70AB">
      <w:pPr>
        <w:rPr>
          <w:lang w:val="en-US" w:eastAsia="zh-CN"/>
        </w:rPr>
      </w:pPr>
    </w:p>
    <w:p w:rsidR="00AE729A" w:rsidRPr="00AE729A" w:rsidRDefault="00AE729A" w:rsidP="003B70AB">
      <w:pPr>
        <w:rPr>
          <w:lang w:val="en-US" w:eastAsia="zh-CN"/>
        </w:rPr>
      </w:pPr>
      <w:r w:rsidRPr="00AE729A">
        <w:rPr>
          <w:lang w:val="en-US" w:eastAsia="zh-CN"/>
        </w:rPr>
        <w:t>The objective of the assignment was to prepare a business plan and five operations manuals for establishing a microfinance apex organization to support the microfinance sector in Darfur states. The outlined results of the project included:</w:t>
      </w:r>
    </w:p>
    <w:p w:rsidR="00AE729A" w:rsidRPr="00AE729A" w:rsidRDefault="00AE729A" w:rsidP="003B70AB">
      <w:pPr>
        <w:pStyle w:val="ListParagraph"/>
        <w:numPr>
          <w:ilvl w:val="0"/>
          <w:numId w:val="100"/>
        </w:numPr>
        <w:rPr>
          <w:lang w:val="en-US" w:eastAsia="zh-CN"/>
        </w:rPr>
      </w:pPr>
      <w:r w:rsidRPr="00AE729A">
        <w:rPr>
          <w:lang w:val="en-US" w:eastAsia="zh-CN"/>
        </w:rPr>
        <w:t xml:space="preserve">Detailed business plan with financial projections developed. </w:t>
      </w:r>
    </w:p>
    <w:p w:rsidR="00AE729A" w:rsidRPr="00AE729A" w:rsidRDefault="00AE729A" w:rsidP="003B70AB">
      <w:pPr>
        <w:pStyle w:val="ListParagraph"/>
        <w:numPr>
          <w:ilvl w:val="0"/>
          <w:numId w:val="100"/>
        </w:numPr>
        <w:rPr>
          <w:lang w:val="en-US" w:eastAsia="zh-CN"/>
        </w:rPr>
      </w:pPr>
      <w:r w:rsidRPr="00AE729A">
        <w:rPr>
          <w:lang w:val="en-US" w:eastAsia="zh-CN"/>
        </w:rPr>
        <w:t>Implementation plan and a monitoring &amp; evaluation framework prepared.</w:t>
      </w:r>
    </w:p>
    <w:p w:rsidR="00AE729A" w:rsidRPr="00AE729A" w:rsidRDefault="00AE729A" w:rsidP="003B70AB">
      <w:pPr>
        <w:pStyle w:val="ListParagraph"/>
        <w:numPr>
          <w:ilvl w:val="0"/>
          <w:numId w:val="100"/>
        </w:numPr>
        <w:rPr>
          <w:lang w:val="en-US" w:eastAsia="zh-CN"/>
        </w:rPr>
      </w:pPr>
      <w:r w:rsidRPr="00AE729A">
        <w:rPr>
          <w:lang w:val="en-US" w:eastAsia="zh-CN"/>
        </w:rPr>
        <w:t>Five Operations Manuals Prepared.</w:t>
      </w:r>
    </w:p>
    <w:p w:rsidR="00AE729A" w:rsidRPr="00AE729A" w:rsidRDefault="00AE729A" w:rsidP="003B70AB">
      <w:pPr>
        <w:pStyle w:val="ListParagraph"/>
        <w:numPr>
          <w:ilvl w:val="0"/>
          <w:numId w:val="100"/>
        </w:numPr>
        <w:rPr>
          <w:lang w:val="en-US" w:eastAsia="zh-CN"/>
        </w:rPr>
      </w:pPr>
      <w:r w:rsidRPr="00AE729A">
        <w:rPr>
          <w:lang w:val="en-US" w:eastAsia="zh-CN"/>
        </w:rPr>
        <w:t>Framework for the establishment of Darfur Microfinance Apex defined.</w:t>
      </w:r>
    </w:p>
    <w:p w:rsidR="00AE729A" w:rsidRDefault="00AE729A" w:rsidP="003B70AB">
      <w:pPr>
        <w:rPr>
          <w:b/>
          <w:bCs/>
          <w:lang w:eastAsia="zh-CN"/>
        </w:rPr>
      </w:pPr>
    </w:p>
    <w:p w:rsidR="00AE729A" w:rsidRPr="006075E5" w:rsidRDefault="00AE729A" w:rsidP="003B70AB">
      <w:pPr>
        <w:rPr>
          <w:b/>
          <w:bCs/>
          <w:lang w:eastAsia="zh-CN"/>
        </w:rPr>
      </w:pPr>
      <w:r w:rsidRPr="00BD28B8">
        <w:rPr>
          <w:b/>
          <w:bCs/>
          <w:lang w:eastAsia="zh-CN"/>
        </w:rPr>
        <w:t>Description of Services</w:t>
      </w:r>
    </w:p>
    <w:p w:rsidR="00155409" w:rsidRPr="00155409" w:rsidRDefault="00155409" w:rsidP="003B70AB">
      <w:pPr>
        <w:pStyle w:val="ListParagraph"/>
        <w:numPr>
          <w:ilvl w:val="0"/>
          <w:numId w:val="100"/>
        </w:numPr>
        <w:rPr>
          <w:lang w:val="en-US" w:eastAsia="zh-CN"/>
        </w:rPr>
      </w:pPr>
      <w:r w:rsidRPr="00155409">
        <w:rPr>
          <w:lang w:val="en-US" w:eastAsia="zh-CN"/>
        </w:rPr>
        <w:t xml:space="preserve">Comprehensive literature reviews;  </w:t>
      </w:r>
    </w:p>
    <w:p w:rsidR="00155409" w:rsidRPr="00155409" w:rsidRDefault="00155409" w:rsidP="003B70AB">
      <w:pPr>
        <w:pStyle w:val="ListParagraph"/>
        <w:numPr>
          <w:ilvl w:val="0"/>
          <w:numId w:val="100"/>
        </w:numPr>
        <w:rPr>
          <w:lang w:val="en-US" w:eastAsia="zh-CN"/>
        </w:rPr>
      </w:pPr>
      <w:r w:rsidRPr="00155409">
        <w:rPr>
          <w:lang w:val="en-US" w:eastAsia="zh-CN"/>
        </w:rPr>
        <w:t xml:space="preserve">Prepared data collection tools and sampling; </w:t>
      </w:r>
    </w:p>
    <w:p w:rsidR="00155409" w:rsidRPr="00155409" w:rsidRDefault="00155409" w:rsidP="003B70AB">
      <w:pPr>
        <w:pStyle w:val="ListParagraph"/>
        <w:numPr>
          <w:ilvl w:val="0"/>
          <w:numId w:val="100"/>
        </w:numPr>
        <w:rPr>
          <w:lang w:val="en-US" w:eastAsia="zh-CN"/>
        </w:rPr>
      </w:pPr>
      <w:r w:rsidRPr="00155409">
        <w:rPr>
          <w:lang w:val="en-US" w:eastAsia="zh-CN"/>
        </w:rPr>
        <w:t xml:space="preserve">Conducted a market survey, covering 5 Darfur states; </w:t>
      </w:r>
    </w:p>
    <w:p w:rsidR="00155409" w:rsidRPr="00155409" w:rsidRDefault="00155409" w:rsidP="003B70AB">
      <w:pPr>
        <w:pStyle w:val="ListParagraph"/>
        <w:numPr>
          <w:ilvl w:val="0"/>
          <w:numId w:val="100"/>
        </w:numPr>
        <w:rPr>
          <w:lang w:val="en-US" w:eastAsia="zh-CN"/>
        </w:rPr>
      </w:pPr>
      <w:r w:rsidRPr="00155409">
        <w:rPr>
          <w:lang w:val="en-US" w:eastAsia="zh-CN"/>
        </w:rPr>
        <w:t xml:space="preserve">Interviewed stakeholders and preparing a microfinance analysis report; </w:t>
      </w:r>
    </w:p>
    <w:p w:rsidR="00155409" w:rsidRPr="00155409" w:rsidRDefault="00155409" w:rsidP="003B70AB">
      <w:pPr>
        <w:pStyle w:val="ListParagraph"/>
        <w:numPr>
          <w:ilvl w:val="0"/>
          <w:numId w:val="100"/>
        </w:numPr>
        <w:rPr>
          <w:lang w:val="en-US" w:eastAsia="zh-CN"/>
        </w:rPr>
      </w:pPr>
      <w:r w:rsidRPr="00155409">
        <w:rPr>
          <w:lang w:val="en-US" w:eastAsia="zh-CN"/>
        </w:rPr>
        <w:t>Conducting focus group discussions in the five states of Darfur and reported findings;</w:t>
      </w:r>
    </w:p>
    <w:p w:rsidR="00155409" w:rsidRPr="00155409" w:rsidRDefault="00155409" w:rsidP="003B70AB">
      <w:pPr>
        <w:pStyle w:val="ListParagraph"/>
        <w:numPr>
          <w:ilvl w:val="0"/>
          <w:numId w:val="100"/>
        </w:numPr>
        <w:rPr>
          <w:lang w:val="en-US" w:eastAsia="zh-CN"/>
        </w:rPr>
      </w:pPr>
      <w:r w:rsidRPr="00155409">
        <w:rPr>
          <w:lang w:val="en-US" w:eastAsia="zh-CN"/>
        </w:rPr>
        <w:t>Designed a database and analyzing collected data;</w:t>
      </w:r>
    </w:p>
    <w:p w:rsidR="00155409" w:rsidRPr="00155409" w:rsidRDefault="00155409" w:rsidP="003B70AB">
      <w:pPr>
        <w:pStyle w:val="ListParagraph"/>
        <w:numPr>
          <w:ilvl w:val="0"/>
          <w:numId w:val="100"/>
        </w:numPr>
        <w:rPr>
          <w:lang w:val="en-US" w:eastAsia="zh-CN"/>
        </w:rPr>
      </w:pPr>
      <w:r w:rsidRPr="00155409">
        <w:rPr>
          <w:lang w:val="en-US" w:eastAsia="zh-CN"/>
        </w:rPr>
        <w:t>Prepared a report;</w:t>
      </w:r>
    </w:p>
    <w:p w:rsidR="00155409" w:rsidRPr="00155409" w:rsidRDefault="00155409" w:rsidP="003B70AB">
      <w:pPr>
        <w:pStyle w:val="ListParagraph"/>
        <w:numPr>
          <w:ilvl w:val="0"/>
          <w:numId w:val="100"/>
        </w:numPr>
        <w:rPr>
          <w:lang w:val="en-US" w:eastAsia="zh-CN"/>
        </w:rPr>
      </w:pPr>
      <w:r w:rsidRPr="00155409">
        <w:rPr>
          <w:lang w:val="en-US" w:eastAsia="zh-CN"/>
        </w:rPr>
        <w:t>Formulated strategies and making recommendations;</w:t>
      </w:r>
    </w:p>
    <w:p w:rsidR="00AE729A" w:rsidRPr="00155409" w:rsidRDefault="00155409" w:rsidP="003B70AB">
      <w:pPr>
        <w:pStyle w:val="ListParagraph"/>
        <w:numPr>
          <w:ilvl w:val="0"/>
          <w:numId w:val="100"/>
        </w:numPr>
        <w:rPr>
          <w:lang w:val="en-US" w:eastAsia="zh-CN"/>
        </w:rPr>
      </w:pPr>
      <w:r w:rsidRPr="00155409">
        <w:rPr>
          <w:lang w:val="en-US" w:eastAsia="zh-CN"/>
        </w:rPr>
        <w:t>Prepared an implementation plan and monitoring &amp; evaluation framework.</w:t>
      </w:r>
    </w:p>
    <w:p w:rsidR="00F41C27" w:rsidRDefault="0004471F" w:rsidP="003B70AB">
      <w:pPr>
        <w:pStyle w:val="Heading3"/>
        <w:rPr>
          <w:lang w:eastAsia="zh-CN"/>
        </w:rPr>
      </w:pPr>
      <w:r w:rsidRPr="006075E5">
        <w:lastRenderedPageBreak/>
        <w:t>Technical Assistance for Reforming the Agricultural Bank of Sudan (ABS) (Microfinance)</w:t>
      </w:r>
      <w:r w:rsidRPr="006075E5">
        <w:tab/>
      </w:r>
    </w:p>
    <w:p w:rsidR="00F41C27" w:rsidRDefault="00F41C27" w:rsidP="003B70AB">
      <w:pPr>
        <w:jc w:val="left"/>
        <w:rPr>
          <w:lang w:eastAsia="zh-CN"/>
        </w:rPr>
      </w:pPr>
      <w:r w:rsidRPr="00BD28B8">
        <w:rPr>
          <w:b/>
          <w:bCs/>
          <w:lang w:eastAsia="zh-CN"/>
        </w:rPr>
        <w:t>Client:</w:t>
      </w:r>
      <w:r w:rsidRPr="00BD28B8">
        <w:rPr>
          <w:lang w:eastAsia="zh-CN"/>
        </w:rPr>
        <w:t xml:space="preserve"> </w:t>
      </w:r>
      <w:r w:rsidRPr="00F41C27">
        <w:rPr>
          <w:lang w:eastAsia="zh-CN"/>
        </w:rPr>
        <w:t>Central Bank of Sudan, Microfinance Unit</w:t>
      </w:r>
      <w:r w:rsidRPr="00F41C27">
        <w:rPr>
          <w:lang w:eastAsia="zh-CN"/>
        </w:rPr>
        <w:t xml:space="preserve"> </w:t>
      </w:r>
    </w:p>
    <w:p w:rsidR="00F41C27" w:rsidRPr="006075E5" w:rsidRDefault="00F41C27" w:rsidP="003B70AB">
      <w:pPr>
        <w:jc w:val="left"/>
        <w:rPr>
          <w:lang w:val="en-US" w:eastAsia="zh-CN"/>
        </w:rPr>
      </w:pPr>
      <w:r w:rsidRPr="00BD28B8">
        <w:rPr>
          <w:b/>
          <w:bCs/>
          <w:lang w:eastAsia="zh-CN"/>
        </w:rPr>
        <w:t>Duration:</w:t>
      </w:r>
      <w:r w:rsidRPr="00BD28B8">
        <w:rPr>
          <w:lang w:eastAsia="zh-CN"/>
        </w:rPr>
        <w:t xml:space="preserve"> </w:t>
      </w:r>
      <w:r w:rsidRPr="006075E5">
        <w:rPr>
          <w:lang w:eastAsia="zh-CN"/>
        </w:rPr>
        <w:t>Sept 2011 – March 2012</w:t>
      </w:r>
      <w:r w:rsidRPr="00BD28B8">
        <w:rPr>
          <w:lang w:eastAsia="zh-CN"/>
        </w:rPr>
        <w:br/>
      </w:r>
      <w:r w:rsidRPr="00BD28B8">
        <w:rPr>
          <w:b/>
          <w:bCs/>
          <w:lang w:eastAsia="zh-CN"/>
        </w:rPr>
        <w:t>Locations:</w:t>
      </w:r>
      <w:r w:rsidRPr="00BD28B8">
        <w:rPr>
          <w:lang w:eastAsia="zh-CN"/>
        </w:rPr>
        <w:t xml:space="preserve"> </w:t>
      </w:r>
      <w:r w:rsidRPr="00F41C27">
        <w:rPr>
          <w:lang w:eastAsia="zh-CN"/>
        </w:rPr>
        <w:t>Khartoum and 8 Northern States</w:t>
      </w:r>
      <w:r w:rsidRPr="00BD28B8">
        <w:rPr>
          <w:lang w:eastAsia="zh-CN"/>
        </w:rPr>
        <w:br/>
      </w:r>
      <w:r w:rsidRPr="00BD28B8">
        <w:rPr>
          <w:b/>
          <w:bCs/>
          <w:lang w:eastAsia="zh-CN"/>
        </w:rPr>
        <w:t>Country:</w:t>
      </w:r>
      <w:r w:rsidRPr="00BD28B8">
        <w:rPr>
          <w:lang w:eastAsia="zh-CN"/>
        </w:rPr>
        <w:t xml:space="preserve"> </w:t>
      </w:r>
      <w:r w:rsidRPr="006075E5">
        <w:rPr>
          <w:lang w:val="en-US" w:eastAsia="zh-CN"/>
        </w:rPr>
        <w:t>Sudan</w:t>
      </w:r>
    </w:p>
    <w:p w:rsidR="00F41C27" w:rsidRPr="006075E5" w:rsidRDefault="00F41C27" w:rsidP="003B70AB">
      <w:pPr>
        <w:rPr>
          <w:lang w:eastAsia="zh-CN"/>
        </w:rPr>
      </w:pPr>
    </w:p>
    <w:p w:rsidR="00F41C27" w:rsidRDefault="00F41C27" w:rsidP="003B70AB">
      <w:pPr>
        <w:rPr>
          <w:b/>
          <w:bCs/>
          <w:lang w:eastAsia="zh-CN"/>
        </w:rPr>
      </w:pPr>
      <w:r w:rsidRPr="00BD28B8">
        <w:rPr>
          <w:b/>
          <w:bCs/>
          <w:lang w:eastAsia="zh-CN"/>
        </w:rPr>
        <w:t>Description of Project</w:t>
      </w:r>
    </w:p>
    <w:p w:rsidR="00F41C27" w:rsidRDefault="00F41C27" w:rsidP="003B70AB">
      <w:pPr>
        <w:rPr>
          <w:b/>
          <w:bCs/>
          <w:lang w:eastAsia="zh-CN"/>
        </w:rPr>
      </w:pPr>
    </w:p>
    <w:p w:rsidR="00F41C27" w:rsidRDefault="0004471F" w:rsidP="003B70AB">
      <w:pPr>
        <w:rPr>
          <w:lang w:eastAsia="zh-CN"/>
        </w:rPr>
      </w:pPr>
      <w:r w:rsidRPr="006075E5">
        <w:rPr>
          <w:lang w:eastAsia="zh-CN"/>
        </w:rPr>
        <w:t xml:space="preserve">The objectives of the assignment </w:t>
      </w:r>
      <w:r w:rsidR="00491182">
        <w:rPr>
          <w:lang w:val="en-US" w:eastAsia="zh-CN"/>
        </w:rPr>
        <w:t>were</w:t>
      </w:r>
      <w:r w:rsidRPr="006075E5">
        <w:rPr>
          <w:lang w:eastAsia="zh-CN"/>
        </w:rPr>
        <w:t xml:space="preserve"> to Conduct a comprehensive assessment of the current status of the bank and its surrounding environment; to </w:t>
      </w:r>
      <w:r w:rsidR="00491182">
        <w:rPr>
          <w:lang w:val="en-US" w:eastAsia="zh-CN"/>
        </w:rPr>
        <w:t>I</w:t>
      </w:r>
      <w:r w:rsidRPr="006075E5">
        <w:rPr>
          <w:lang w:eastAsia="zh-CN"/>
        </w:rPr>
        <w:t>dentify for the bank’s stakeholders the different strategic options; and to Prepare a business plan for the bank.</w:t>
      </w:r>
      <w:r w:rsidRPr="006075E5">
        <w:rPr>
          <w:lang w:eastAsia="zh-CN"/>
        </w:rPr>
        <w:tab/>
      </w:r>
    </w:p>
    <w:p w:rsidR="00F41C27" w:rsidRDefault="00F41C27" w:rsidP="003B70AB">
      <w:pPr>
        <w:rPr>
          <w:lang w:eastAsia="zh-CN"/>
        </w:rPr>
      </w:pPr>
    </w:p>
    <w:p w:rsidR="00F41C27" w:rsidRPr="006075E5" w:rsidRDefault="00F41C27" w:rsidP="003B70AB">
      <w:pPr>
        <w:rPr>
          <w:b/>
          <w:bCs/>
          <w:lang w:eastAsia="zh-CN"/>
        </w:rPr>
      </w:pPr>
      <w:r w:rsidRPr="00BD28B8">
        <w:rPr>
          <w:b/>
          <w:bCs/>
          <w:lang w:eastAsia="zh-CN"/>
        </w:rPr>
        <w:t>Description of Services</w:t>
      </w:r>
    </w:p>
    <w:p w:rsidR="00F41C27" w:rsidRDefault="00F41C27" w:rsidP="003B70AB">
      <w:pPr>
        <w:rPr>
          <w:lang w:eastAsia="zh-CN"/>
        </w:rPr>
      </w:pPr>
    </w:p>
    <w:p w:rsidR="00F41C27" w:rsidRPr="00F41C27" w:rsidRDefault="00F41C27" w:rsidP="003B70AB">
      <w:pPr>
        <w:pStyle w:val="ListParagraph"/>
        <w:numPr>
          <w:ilvl w:val="0"/>
          <w:numId w:val="95"/>
        </w:numPr>
        <w:rPr>
          <w:lang w:val="en-US" w:eastAsia="zh-CN"/>
        </w:rPr>
      </w:pPr>
      <w:r w:rsidRPr="006075E5">
        <w:rPr>
          <w:lang w:eastAsia="zh-CN"/>
        </w:rPr>
        <w:t>Review</w:t>
      </w:r>
      <w:r w:rsidRPr="00F41C27">
        <w:rPr>
          <w:lang w:val="en-US" w:eastAsia="zh-CN"/>
        </w:rPr>
        <w:t>ed</w:t>
      </w:r>
      <w:r w:rsidRPr="006075E5">
        <w:rPr>
          <w:lang w:eastAsia="zh-CN"/>
        </w:rPr>
        <w:t xml:space="preserve"> ABS past performance and interview its stakeholders to assess ABS current capacities to offer microfinance</w:t>
      </w:r>
      <w:r w:rsidRPr="00F41C27">
        <w:rPr>
          <w:lang w:val="en-US" w:eastAsia="zh-CN"/>
        </w:rPr>
        <w:t>;</w:t>
      </w:r>
    </w:p>
    <w:p w:rsidR="00F41C27" w:rsidRPr="00F41C27" w:rsidRDefault="00F41C27" w:rsidP="003B70AB">
      <w:pPr>
        <w:pStyle w:val="ListParagraph"/>
        <w:numPr>
          <w:ilvl w:val="0"/>
          <w:numId w:val="95"/>
        </w:numPr>
        <w:rPr>
          <w:lang w:val="en-US" w:eastAsia="zh-CN"/>
        </w:rPr>
      </w:pPr>
      <w:r w:rsidRPr="006075E5">
        <w:rPr>
          <w:lang w:eastAsia="zh-CN"/>
        </w:rPr>
        <w:t>Stud</w:t>
      </w:r>
      <w:proofErr w:type="spellStart"/>
      <w:r w:rsidRPr="00F41C27">
        <w:rPr>
          <w:lang w:val="en-US" w:eastAsia="zh-CN"/>
        </w:rPr>
        <w:t>ied</w:t>
      </w:r>
      <w:proofErr w:type="spellEnd"/>
      <w:r w:rsidRPr="006075E5">
        <w:rPr>
          <w:lang w:eastAsia="zh-CN"/>
        </w:rPr>
        <w:t xml:space="preserve"> ABS’s potential market in northern states of Sudan to understand the supply and demand sides for microfinance</w:t>
      </w:r>
      <w:r w:rsidRPr="00F41C27">
        <w:rPr>
          <w:lang w:val="en-US" w:eastAsia="zh-CN"/>
        </w:rPr>
        <w:t>;</w:t>
      </w:r>
    </w:p>
    <w:p w:rsidR="00F41C27" w:rsidRPr="00F41C27" w:rsidRDefault="00F41C27" w:rsidP="003B70AB">
      <w:pPr>
        <w:pStyle w:val="ListParagraph"/>
        <w:numPr>
          <w:ilvl w:val="0"/>
          <w:numId w:val="95"/>
        </w:numPr>
        <w:rPr>
          <w:lang w:val="en-US" w:eastAsia="zh-CN"/>
        </w:rPr>
      </w:pPr>
      <w:r w:rsidRPr="006075E5">
        <w:rPr>
          <w:lang w:eastAsia="zh-CN"/>
        </w:rPr>
        <w:t>Formulate</w:t>
      </w:r>
      <w:r w:rsidRPr="00F41C27">
        <w:rPr>
          <w:lang w:val="en-US" w:eastAsia="zh-CN"/>
        </w:rPr>
        <w:t>d</w:t>
      </w:r>
      <w:r w:rsidRPr="006075E5">
        <w:rPr>
          <w:lang w:eastAsia="zh-CN"/>
        </w:rPr>
        <w:t xml:space="preserve"> strategies for ABS with respect to suitable legal structure, products/services, operations, marketing &amp; sales, etc</w:t>
      </w:r>
      <w:r w:rsidRPr="00F41C27">
        <w:rPr>
          <w:lang w:val="en-US" w:eastAsia="zh-CN"/>
        </w:rPr>
        <w:t>;</w:t>
      </w:r>
    </w:p>
    <w:p w:rsidR="00F41C27" w:rsidRDefault="00F41C27" w:rsidP="003B70AB">
      <w:pPr>
        <w:pStyle w:val="ListParagraph"/>
        <w:numPr>
          <w:ilvl w:val="0"/>
          <w:numId w:val="95"/>
        </w:numPr>
        <w:rPr>
          <w:lang w:eastAsia="zh-CN"/>
        </w:rPr>
      </w:pPr>
      <w:r w:rsidRPr="006075E5">
        <w:rPr>
          <w:lang w:eastAsia="zh-CN"/>
        </w:rPr>
        <w:t>Develop</w:t>
      </w:r>
      <w:r w:rsidRPr="00F41C27">
        <w:rPr>
          <w:lang w:val="en-US" w:eastAsia="zh-CN"/>
        </w:rPr>
        <w:t>ed</w:t>
      </w:r>
      <w:r w:rsidRPr="006075E5">
        <w:rPr>
          <w:lang w:eastAsia="zh-CN"/>
        </w:rPr>
        <w:t xml:space="preserve"> a Business Plan for ABS based on the formulated strategies. The business plan includes new mission, vision, objectives, strategies, management structure, staff and their capacity building, sales and financial projections, etc. </w:t>
      </w:r>
    </w:p>
    <w:p w:rsidR="00F41C27" w:rsidRPr="00F41C27" w:rsidRDefault="00F41C27" w:rsidP="003B70AB">
      <w:pPr>
        <w:pStyle w:val="ListParagraph"/>
        <w:numPr>
          <w:ilvl w:val="0"/>
          <w:numId w:val="95"/>
        </w:numPr>
        <w:rPr>
          <w:lang w:val="en-US" w:eastAsia="zh-CN"/>
        </w:rPr>
      </w:pPr>
      <w:r w:rsidRPr="006075E5">
        <w:rPr>
          <w:lang w:eastAsia="zh-CN"/>
        </w:rPr>
        <w:t>Develop</w:t>
      </w:r>
      <w:r w:rsidRPr="00F41C27">
        <w:rPr>
          <w:lang w:val="en-US" w:eastAsia="zh-CN"/>
        </w:rPr>
        <w:t>ed</w:t>
      </w:r>
      <w:r w:rsidRPr="006075E5">
        <w:rPr>
          <w:lang w:eastAsia="zh-CN"/>
        </w:rPr>
        <w:t xml:space="preserve"> Policy &amp; Procedures manuals</w:t>
      </w:r>
      <w:r w:rsidRPr="00F41C27">
        <w:rPr>
          <w:lang w:val="en-US" w:eastAsia="zh-CN"/>
        </w:rPr>
        <w:t>;</w:t>
      </w:r>
    </w:p>
    <w:p w:rsidR="00B46F4B" w:rsidRPr="00B46F4B" w:rsidRDefault="00F41C27" w:rsidP="003B70AB">
      <w:pPr>
        <w:pStyle w:val="ListParagraph"/>
        <w:numPr>
          <w:ilvl w:val="0"/>
          <w:numId w:val="95"/>
        </w:numPr>
        <w:rPr>
          <w:lang w:eastAsia="zh-CN"/>
        </w:rPr>
      </w:pPr>
      <w:r w:rsidRPr="006075E5">
        <w:rPr>
          <w:lang w:eastAsia="zh-CN"/>
        </w:rPr>
        <w:t>Develop</w:t>
      </w:r>
      <w:r w:rsidRPr="00F41C27">
        <w:rPr>
          <w:lang w:val="en-US" w:eastAsia="zh-CN"/>
        </w:rPr>
        <w:t>ed</w:t>
      </w:r>
      <w:r w:rsidRPr="006075E5">
        <w:rPr>
          <w:lang w:eastAsia="zh-CN"/>
        </w:rPr>
        <w:t xml:space="preserve"> Monitoring &amp; Evaluation system.</w:t>
      </w:r>
    </w:p>
    <w:p w:rsidR="00593557" w:rsidRPr="006075E5" w:rsidRDefault="00593557" w:rsidP="003B70AB">
      <w:pPr>
        <w:pStyle w:val="Heading3"/>
      </w:pPr>
      <w:r w:rsidRPr="00BD28B8">
        <w:t>Turnaround strategies for the Sudan Rural Development Company (SRDC). Ltd.</w:t>
      </w:r>
    </w:p>
    <w:p w:rsidR="00593557" w:rsidRPr="006075E5" w:rsidRDefault="00593557" w:rsidP="003B70AB">
      <w:pPr>
        <w:jc w:val="left"/>
        <w:rPr>
          <w:lang w:eastAsia="zh-CN"/>
        </w:rPr>
      </w:pPr>
      <w:r w:rsidRPr="00BD28B8">
        <w:rPr>
          <w:b/>
          <w:bCs/>
          <w:lang w:eastAsia="zh-CN"/>
        </w:rPr>
        <w:t>Client:</w:t>
      </w:r>
      <w:r w:rsidRPr="00BD28B8">
        <w:rPr>
          <w:lang w:eastAsia="zh-CN"/>
        </w:rPr>
        <w:t xml:space="preserve"> SMDF (Joint Venture of the World Bank and Central Bank of Sudan)</w:t>
      </w:r>
      <w:r w:rsidRPr="00BD28B8">
        <w:rPr>
          <w:lang w:eastAsia="zh-CN"/>
        </w:rPr>
        <w:br/>
      </w:r>
      <w:r w:rsidRPr="00BD28B8">
        <w:rPr>
          <w:b/>
          <w:bCs/>
          <w:lang w:eastAsia="zh-CN"/>
        </w:rPr>
        <w:t>Duration:</w:t>
      </w:r>
      <w:r w:rsidRPr="00BD28B8">
        <w:rPr>
          <w:lang w:eastAsia="zh-CN"/>
        </w:rPr>
        <w:t xml:space="preserve"> February 2010 – May 2010</w:t>
      </w:r>
      <w:r w:rsidRPr="00BD28B8">
        <w:rPr>
          <w:lang w:eastAsia="zh-CN"/>
        </w:rPr>
        <w:br/>
      </w:r>
      <w:r w:rsidRPr="00BD28B8">
        <w:rPr>
          <w:b/>
          <w:bCs/>
          <w:lang w:eastAsia="zh-CN"/>
        </w:rPr>
        <w:t>Locations:</w:t>
      </w:r>
      <w:r w:rsidRPr="00BD28B8">
        <w:rPr>
          <w:lang w:eastAsia="zh-CN"/>
        </w:rPr>
        <w:t xml:space="preserve"> Khartoum, Gezira, Sennar &amp; White Nile States</w:t>
      </w:r>
      <w:r w:rsidRPr="00BD28B8">
        <w:rPr>
          <w:lang w:eastAsia="zh-CN"/>
        </w:rPr>
        <w:br/>
      </w:r>
      <w:r w:rsidRPr="00BD28B8">
        <w:rPr>
          <w:b/>
          <w:bCs/>
          <w:lang w:eastAsia="zh-CN"/>
        </w:rPr>
        <w:t>Country:</w:t>
      </w:r>
      <w:r w:rsidRPr="00BD28B8">
        <w:rPr>
          <w:lang w:eastAsia="zh-CN"/>
        </w:rPr>
        <w:t xml:space="preserve"> Sudan</w:t>
      </w:r>
    </w:p>
    <w:p w:rsidR="00593557" w:rsidRPr="00BD28B8" w:rsidRDefault="00593557" w:rsidP="003B70AB">
      <w:pPr>
        <w:rPr>
          <w:lang w:eastAsia="zh-CN"/>
        </w:rPr>
      </w:pPr>
    </w:p>
    <w:p w:rsidR="00593557" w:rsidRPr="006075E5" w:rsidRDefault="00593557" w:rsidP="003B70AB">
      <w:pPr>
        <w:rPr>
          <w:b/>
          <w:bCs/>
          <w:lang w:eastAsia="zh-CN"/>
        </w:rPr>
      </w:pPr>
      <w:r w:rsidRPr="00BD28B8">
        <w:rPr>
          <w:b/>
          <w:bCs/>
          <w:lang w:eastAsia="zh-CN"/>
        </w:rPr>
        <w:t>Description of Project</w:t>
      </w:r>
    </w:p>
    <w:p w:rsidR="00593557" w:rsidRPr="006075E5" w:rsidRDefault="00593557" w:rsidP="003B70AB">
      <w:pPr>
        <w:rPr>
          <w:lang w:eastAsia="zh-CN"/>
        </w:rPr>
      </w:pPr>
      <w:r w:rsidRPr="00BD28B8">
        <w:rPr>
          <w:lang w:eastAsia="zh-CN"/>
        </w:rPr>
        <w:br/>
        <w:t>This assignment focused on assessing the Sudan Rural Development Company (SRDC) and developing turnaround strategies anchored in a comprehensive business plan. The objective was to revitalize the company's operational and financial performance, improve service delivery, and build internal systems aligned with market needs.</w:t>
      </w:r>
    </w:p>
    <w:p w:rsidR="00593557" w:rsidRPr="00BD28B8" w:rsidRDefault="00593557" w:rsidP="003B70AB">
      <w:pPr>
        <w:rPr>
          <w:lang w:eastAsia="zh-CN"/>
        </w:rPr>
      </w:pPr>
    </w:p>
    <w:p w:rsidR="00593557" w:rsidRPr="006075E5" w:rsidRDefault="00593557" w:rsidP="003B70AB">
      <w:pPr>
        <w:rPr>
          <w:b/>
          <w:bCs/>
          <w:lang w:eastAsia="zh-CN"/>
        </w:rPr>
      </w:pPr>
      <w:r w:rsidRPr="00BD28B8">
        <w:rPr>
          <w:b/>
          <w:bCs/>
          <w:lang w:eastAsia="zh-CN"/>
        </w:rPr>
        <w:t>Description of Services</w:t>
      </w:r>
    </w:p>
    <w:p w:rsidR="00593557" w:rsidRPr="00BD28B8" w:rsidRDefault="00593557" w:rsidP="003B70AB">
      <w:pPr>
        <w:rPr>
          <w:lang w:eastAsia="zh-CN"/>
        </w:rPr>
      </w:pPr>
    </w:p>
    <w:p w:rsidR="00593557" w:rsidRPr="00BD28B8" w:rsidRDefault="00593557" w:rsidP="003B70AB">
      <w:pPr>
        <w:numPr>
          <w:ilvl w:val="0"/>
          <w:numId w:val="52"/>
        </w:numPr>
        <w:rPr>
          <w:lang w:eastAsia="zh-CN"/>
        </w:rPr>
      </w:pPr>
      <w:r w:rsidRPr="00BD28B8">
        <w:rPr>
          <w:lang w:eastAsia="zh-CN"/>
        </w:rPr>
        <w:t>Reviewed SRDC’s historical performance and conducted interviews with key stakeholders.</w:t>
      </w:r>
    </w:p>
    <w:p w:rsidR="00593557" w:rsidRPr="00BD28B8" w:rsidRDefault="00593557" w:rsidP="003B70AB">
      <w:pPr>
        <w:numPr>
          <w:ilvl w:val="0"/>
          <w:numId w:val="52"/>
        </w:numPr>
        <w:rPr>
          <w:lang w:eastAsia="zh-CN"/>
        </w:rPr>
      </w:pPr>
      <w:r w:rsidRPr="00BD28B8">
        <w:rPr>
          <w:lang w:eastAsia="zh-CN"/>
        </w:rPr>
        <w:lastRenderedPageBreak/>
        <w:t>Carried out market surveys to evaluate microfinance demand and supply dynamics.</w:t>
      </w:r>
    </w:p>
    <w:p w:rsidR="00593557" w:rsidRPr="00BD28B8" w:rsidRDefault="00593557" w:rsidP="003B70AB">
      <w:pPr>
        <w:numPr>
          <w:ilvl w:val="0"/>
          <w:numId w:val="52"/>
        </w:numPr>
        <w:rPr>
          <w:lang w:eastAsia="zh-CN"/>
        </w:rPr>
      </w:pPr>
      <w:r w:rsidRPr="00BD28B8">
        <w:rPr>
          <w:lang w:eastAsia="zh-CN"/>
        </w:rPr>
        <w:t>Developed a strategic business plan for SRDC.</w:t>
      </w:r>
    </w:p>
    <w:p w:rsidR="00593557" w:rsidRPr="00BD28B8" w:rsidRDefault="00593557" w:rsidP="003B70AB">
      <w:pPr>
        <w:numPr>
          <w:ilvl w:val="0"/>
          <w:numId w:val="52"/>
        </w:numPr>
        <w:rPr>
          <w:lang w:eastAsia="zh-CN"/>
        </w:rPr>
      </w:pPr>
      <w:r w:rsidRPr="00BD28B8">
        <w:rPr>
          <w:lang w:eastAsia="zh-CN"/>
        </w:rPr>
        <w:t>Designed operational manuals and a monitoring &amp; evaluation framework.</w:t>
      </w:r>
    </w:p>
    <w:p w:rsidR="00481F6C" w:rsidRPr="006075E5" w:rsidRDefault="00D54BAB" w:rsidP="003B70AB">
      <w:pPr>
        <w:pStyle w:val="Heading2"/>
      </w:pPr>
      <w:r w:rsidRPr="006075E5">
        <w:t>Macro-economic &amp; Social</w:t>
      </w:r>
      <w:r w:rsidR="00481F6C" w:rsidRPr="006075E5">
        <w:t xml:space="preserve"> Studies</w:t>
      </w:r>
    </w:p>
    <w:p w:rsidR="004B0713" w:rsidRPr="006075E5" w:rsidRDefault="004B0713" w:rsidP="003B70AB">
      <w:pPr>
        <w:pStyle w:val="Heading3"/>
      </w:pPr>
      <w:r w:rsidRPr="006075E5">
        <w:t>Baseline Survey of the Sustainable Natural Resources and Livelihoods Programme (SNRLP)</w:t>
      </w:r>
    </w:p>
    <w:p w:rsidR="00BE7716" w:rsidRPr="006075E5" w:rsidRDefault="00BE7716" w:rsidP="003B70AB">
      <w:pPr>
        <w:jc w:val="left"/>
        <w:rPr>
          <w:lang w:val="en-US" w:eastAsia="zh-CN"/>
        </w:rPr>
      </w:pPr>
      <w:r w:rsidRPr="00BD28B8">
        <w:rPr>
          <w:b/>
          <w:bCs/>
          <w:lang w:eastAsia="zh-CN"/>
        </w:rPr>
        <w:t>Client:</w:t>
      </w:r>
      <w:r w:rsidRPr="00BD28B8">
        <w:rPr>
          <w:lang w:eastAsia="zh-CN"/>
        </w:rPr>
        <w:t xml:space="preserve"> </w:t>
      </w:r>
      <w:r w:rsidRPr="006075E5">
        <w:rPr>
          <w:lang w:eastAsia="zh-CN"/>
        </w:rPr>
        <w:t>International Fund for Agricultural Development (IFAD)</w:t>
      </w:r>
      <w:r w:rsidRPr="00BD28B8">
        <w:rPr>
          <w:lang w:eastAsia="zh-CN"/>
        </w:rPr>
        <w:br/>
      </w:r>
      <w:r w:rsidRPr="00BD28B8">
        <w:rPr>
          <w:b/>
          <w:bCs/>
          <w:lang w:eastAsia="zh-CN"/>
        </w:rPr>
        <w:t>Duration:</w:t>
      </w:r>
      <w:r w:rsidRPr="00BD28B8">
        <w:rPr>
          <w:lang w:eastAsia="zh-CN"/>
        </w:rPr>
        <w:t xml:space="preserve"> </w:t>
      </w:r>
      <w:r w:rsidRPr="006075E5">
        <w:rPr>
          <w:lang w:eastAsia="zh-CN"/>
        </w:rPr>
        <w:t>September 2022 – December 2022</w:t>
      </w:r>
      <w:r w:rsidRPr="00BD28B8">
        <w:rPr>
          <w:lang w:eastAsia="zh-CN"/>
        </w:rPr>
        <w:br/>
      </w:r>
      <w:r w:rsidRPr="00BD28B8">
        <w:rPr>
          <w:b/>
          <w:bCs/>
          <w:lang w:eastAsia="zh-CN"/>
        </w:rPr>
        <w:t>Locations:</w:t>
      </w:r>
      <w:r w:rsidRPr="00BD28B8">
        <w:rPr>
          <w:lang w:eastAsia="zh-CN"/>
        </w:rPr>
        <w:t xml:space="preserve"> </w:t>
      </w:r>
      <w:r w:rsidRPr="006075E5">
        <w:rPr>
          <w:lang w:eastAsia="zh-CN"/>
        </w:rPr>
        <w:t>9 Sudan States including River Nile, Khartoum, Gazira, Gedaref and Kassala States in the Butana region; the Sennar State in the Sennar region and; the North, South and West Kordofan States in the Kordofan region.</w:t>
      </w:r>
      <w:r w:rsidRPr="00BD28B8">
        <w:rPr>
          <w:lang w:eastAsia="zh-CN"/>
        </w:rPr>
        <w:br/>
      </w:r>
      <w:r w:rsidRPr="00BD28B8">
        <w:rPr>
          <w:b/>
          <w:bCs/>
          <w:lang w:eastAsia="zh-CN"/>
        </w:rPr>
        <w:t>Country:</w:t>
      </w:r>
      <w:r w:rsidRPr="00BD28B8">
        <w:rPr>
          <w:lang w:eastAsia="zh-CN"/>
        </w:rPr>
        <w:t xml:space="preserve"> </w:t>
      </w:r>
      <w:r w:rsidRPr="006075E5">
        <w:rPr>
          <w:lang w:val="en-US" w:eastAsia="zh-CN"/>
        </w:rPr>
        <w:t>Sudan</w:t>
      </w:r>
    </w:p>
    <w:p w:rsidR="00BE7716" w:rsidRPr="006075E5" w:rsidRDefault="00BE7716" w:rsidP="003B70AB">
      <w:pPr>
        <w:rPr>
          <w:lang w:eastAsia="zh-CN"/>
        </w:rPr>
      </w:pPr>
    </w:p>
    <w:p w:rsidR="00BE7716" w:rsidRPr="006075E5" w:rsidRDefault="00BE7716" w:rsidP="003B70AB">
      <w:pPr>
        <w:rPr>
          <w:b/>
          <w:bCs/>
          <w:lang w:eastAsia="zh-CN"/>
        </w:rPr>
      </w:pPr>
      <w:r w:rsidRPr="00BD28B8">
        <w:rPr>
          <w:b/>
          <w:bCs/>
          <w:lang w:eastAsia="zh-CN"/>
        </w:rPr>
        <w:t>Description of Project</w:t>
      </w:r>
    </w:p>
    <w:p w:rsidR="00BE7716" w:rsidRPr="006075E5" w:rsidRDefault="00BE7716" w:rsidP="003B70AB">
      <w:pPr>
        <w:rPr>
          <w:lang w:eastAsia="zh-CN"/>
        </w:rPr>
      </w:pPr>
    </w:p>
    <w:p w:rsidR="00BE7716" w:rsidRPr="006075E5" w:rsidRDefault="00BE7716" w:rsidP="003B70AB">
      <w:pPr>
        <w:rPr>
          <w:lang w:eastAsia="zh-CN"/>
        </w:rPr>
      </w:pPr>
      <w:r w:rsidRPr="006075E5">
        <w:rPr>
          <w:lang w:eastAsia="zh-CN"/>
        </w:rPr>
        <w:t xml:space="preserve">In 2019, the Government of Sudan and the International Fund for Agricultural Development (IFAD) entered into a new €76 million programme (Sustainable Natural Resources and Livelihoods Programme) that aims to increase food security and ensure access to natural resources in the country. The Sustainable Natural Resources and Livelihoods Programme (SNRLP) was approved in September 2019 and declared effective on 4 February 2021. The SNRLP implementation period is six years ending on 31 March 2027. The overarching goal of SNRLP </w:t>
      </w:r>
      <w:r w:rsidR="004B0713" w:rsidRPr="006075E5">
        <w:rPr>
          <w:lang w:val="en-US" w:eastAsia="zh-CN"/>
        </w:rPr>
        <w:t>i</w:t>
      </w:r>
      <w:r w:rsidRPr="006075E5">
        <w:rPr>
          <w:lang w:val="en-US" w:eastAsia="zh-CN"/>
        </w:rPr>
        <w:t>s</w:t>
      </w:r>
      <w:r w:rsidRPr="006075E5">
        <w:rPr>
          <w:lang w:eastAsia="zh-CN"/>
        </w:rPr>
        <w:t xml:space="preserve"> to increase food security, incomes and resilience of pastoralist, agro-pastoralist and smallholder crop farmers engaging in joint NR governance and management and development of related businesses in targeted landscapes.</w:t>
      </w:r>
    </w:p>
    <w:p w:rsidR="00BE7716" w:rsidRPr="006075E5" w:rsidRDefault="00BE7716" w:rsidP="003B70AB">
      <w:pPr>
        <w:rPr>
          <w:lang w:eastAsia="zh-CN"/>
        </w:rPr>
      </w:pPr>
    </w:p>
    <w:p w:rsidR="00BE7716" w:rsidRPr="006075E5" w:rsidRDefault="00BE7716" w:rsidP="003B70AB">
      <w:pPr>
        <w:rPr>
          <w:lang w:eastAsia="zh-CN"/>
        </w:rPr>
      </w:pPr>
      <w:r w:rsidRPr="006075E5">
        <w:rPr>
          <w:lang w:eastAsia="zh-CN"/>
        </w:rPr>
        <w:t>IFAD commissioned a baseline study to collect data at the onset of the project to establish the pre-project condition against which future changes among the target population can be measured, and as a comparison and planning base for monitoring and evaluation.</w:t>
      </w:r>
    </w:p>
    <w:p w:rsidR="00BE7716" w:rsidRPr="006075E5" w:rsidRDefault="00BE7716" w:rsidP="003B70AB">
      <w:pPr>
        <w:rPr>
          <w:b/>
          <w:bCs/>
          <w:lang w:eastAsia="zh-CN"/>
        </w:rPr>
      </w:pPr>
    </w:p>
    <w:p w:rsidR="00BE7716" w:rsidRPr="006075E5" w:rsidRDefault="00BE7716" w:rsidP="003B70AB">
      <w:pPr>
        <w:rPr>
          <w:b/>
          <w:bCs/>
          <w:lang w:eastAsia="zh-CN"/>
        </w:rPr>
      </w:pPr>
      <w:r w:rsidRPr="00BD28B8">
        <w:rPr>
          <w:b/>
          <w:bCs/>
          <w:lang w:eastAsia="zh-CN"/>
        </w:rPr>
        <w:t>Description of Services</w:t>
      </w:r>
    </w:p>
    <w:p w:rsidR="00BE7716" w:rsidRPr="006075E5" w:rsidRDefault="00BE7716" w:rsidP="003B70AB">
      <w:pPr>
        <w:rPr>
          <w:lang w:eastAsia="zh-CN"/>
        </w:rPr>
      </w:pPr>
    </w:p>
    <w:p w:rsidR="00BE7716" w:rsidRPr="006075E5" w:rsidRDefault="004B0713" w:rsidP="003B70AB">
      <w:pPr>
        <w:pStyle w:val="ListParagraph"/>
        <w:numPr>
          <w:ilvl w:val="0"/>
          <w:numId w:val="78"/>
        </w:numPr>
        <w:rPr>
          <w:lang w:eastAsia="zh-CN"/>
        </w:rPr>
      </w:pPr>
      <w:r w:rsidRPr="006075E5">
        <w:rPr>
          <w:lang w:eastAsia="zh-CN"/>
        </w:rPr>
        <w:t>The Baseline survey involve</w:t>
      </w:r>
      <w:r w:rsidRPr="006075E5">
        <w:rPr>
          <w:lang w:val="en-US" w:eastAsia="zh-CN"/>
        </w:rPr>
        <w:t>d</w:t>
      </w:r>
      <w:r w:rsidRPr="006075E5">
        <w:rPr>
          <w:lang w:eastAsia="zh-CN"/>
        </w:rPr>
        <w:t xml:space="preserve"> collection of quantitative and qualitative information to lay the ground for examination of the effects of the projects on Agricultural/livestock production– Nutrition – Financial services – Producers Organizations –Climate resilience – Natural Resources Management – Knowledge and application of natural resources related policies.</w:t>
      </w:r>
      <w:r w:rsidRPr="006075E5">
        <w:rPr>
          <w:lang w:eastAsia="zh-CN"/>
        </w:rPr>
        <w:tab/>
      </w:r>
    </w:p>
    <w:p w:rsidR="004B0713" w:rsidRPr="006075E5" w:rsidRDefault="00652E3C" w:rsidP="003B70AB">
      <w:pPr>
        <w:pStyle w:val="Heading3"/>
      </w:pPr>
      <w:r w:rsidRPr="006075E5">
        <w:t>Socio-Economic Study of Business Opportunities and Support Services for DDR Participants in Khartoum</w:t>
      </w:r>
    </w:p>
    <w:p w:rsidR="004B0713" w:rsidRPr="006075E5" w:rsidRDefault="004B0713" w:rsidP="003B70AB">
      <w:pPr>
        <w:jc w:val="left"/>
        <w:rPr>
          <w:lang w:eastAsia="zh-CN"/>
        </w:rPr>
      </w:pPr>
      <w:r w:rsidRPr="00BD28B8">
        <w:rPr>
          <w:b/>
          <w:bCs/>
          <w:lang w:eastAsia="zh-CN"/>
        </w:rPr>
        <w:t>Client:</w:t>
      </w:r>
      <w:r w:rsidRPr="00BD28B8">
        <w:rPr>
          <w:lang w:eastAsia="zh-CN"/>
        </w:rPr>
        <w:t xml:space="preserve"> </w:t>
      </w:r>
      <w:r w:rsidR="004F5A5E" w:rsidRPr="006075E5">
        <w:rPr>
          <w:lang w:eastAsia="zh-CN"/>
        </w:rPr>
        <w:t>United Nations Development Programme (UNDP)</w:t>
      </w:r>
      <w:r w:rsidR="00DD0F2A" w:rsidRPr="006075E5">
        <w:rPr>
          <w:lang w:eastAsia="zh-CN"/>
        </w:rPr>
        <w:t>-DDR</w:t>
      </w:r>
      <w:r w:rsidRPr="00BD28B8">
        <w:rPr>
          <w:lang w:eastAsia="zh-CN"/>
        </w:rPr>
        <w:br/>
      </w:r>
      <w:r w:rsidRPr="00BD28B8">
        <w:rPr>
          <w:b/>
          <w:bCs/>
          <w:lang w:eastAsia="zh-CN"/>
        </w:rPr>
        <w:t>Duration:</w:t>
      </w:r>
      <w:r w:rsidRPr="00BD28B8">
        <w:rPr>
          <w:lang w:eastAsia="zh-CN"/>
        </w:rPr>
        <w:t xml:space="preserve"> </w:t>
      </w:r>
      <w:r w:rsidR="00DD0F2A" w:rsidRPr="006075E5">
        <w:rPr>
          <w:lang w:eastAsia="zh-CN"/>
        </w:rPr>
        <w:t>July 2010 - Sep.2010</w:t>
      </w:r>
      <w:r w:rsidRPr="00BD28B8">
        <w:rPr>
          <w:lang w:eastAsia="zh-CN"/>
        </w:rPr>
        <w:br/>
      </w:r>
      <w:r w:rsidRPr="00BD28B8">
        <w:rPr>
          <w:b/>
          <w:bCs/>
          <w:lang w:eastAsia="zh-CN"/>
        </w:rPr>
        <w:t>Locations:</w:t>
      </w:r>
      <w:r w:rsidRPr="00BD28B8">
        <w:rPr>
          <w:lang w:eastAsia="zh-CN"/>
        </w:rPr>
        <w:t xml:space="preserve"> </w:t>
      </w:r>
      <w:r w:rsidR="005217C1" w:rsidRPr="006075E5">
        <w:rPr>
          <w:lang w:val="en-US" w:eastAsia="zh-CN"/>
        </w:rPr>
        <w:t>Khartoum State</w:t>
      </w:r>
      <w:r w:rsidRPr="00BD28B8">
        <w:rPr>
          <w:lang w:eastAsia="zh-CN"/>
        </w:rPr>
        <w:br/>
      </w:r>
      <w:r w:rsidRPr="00BD28B8">
        <w:rPr>
          <w:b/>
          <w:bCs/>
          <w:lang w:eastAsia="zh-CN"/>
        </w:rPr>
        <w:t>Country:</w:t>
      </w:r>
      <w:r w:rsidRPr="00BD28B8">
        <w:rPr>
          <w:lang w:eastAsia="zh-CN"/>
        </w:rPr>
        <w:t xml:space="preserve"> Sudan</w:t>
      </w:r>
    </w:p>
    <w:p w:rsidR="00DD0F2A" w:rsidRPr="006075E5" w:rsidRDefault="00DD0F2A" w:rsidP="003B70AB">
      <w:pPr>
        <w:rPr>
          <w:lang w:eastAsia="zh-CN"/>
        </w:rPr>
      </w:pPr>
    </w:p>
    <w:p w:rsidR="004B0713" w:rsidRPr="006075E5" w:rsidRDefault="004B0713" w:rsidP="003B70AB">
      <w:pPr>
        <w:rPr>
          <w:b/>
          <w:bCs/>
          <w:lang w:eastAsia="zh-CN"/>
        </w:rPr>
      </w:pPr>
      <w:r w:rsidRPr="00BD28B8">
        <w:rPr>
          <w:b/>
          <w:bCs/>
          <w:lang w:eastAsia="zh-CN"/>
        </w:rPr>
        <w:lastRenderedPageBreak/>
        <w:t>Description of Project</w:t>
      </w:r>
    </w:p>
    <w:p w:rsidR="00DD0F2A" w:rsidRPr="006075E5" w:rsidRDefault="00DD0F2A" w:rsidP="003B70AB">
      <w:pPr>
        <w:rPr>
          <w:b/>
          <w:bCs/>
          <w:lang w:eastAsia="zh-CN"/>
        </w:rPr>
      </w:pPr>
    </w:p>
    <w:p w:rsidR="00DD0F2A" w:rsidRPr="006075E5" w:rsidRDefault="00DD0F2A" w:rsidP="003B70AB">
      <w:pPr>
        <w:rPr>
          <w:b/>
          <w:bCs/>
          <w:lang w:eastAsia="zh-CN"/>
        </w:rPr>
      </w:pPr>
      <w:r w:rsidRPr="006075E5">
        <w:rPr>
          <w:lang w:eastAsia="zh-CN"/>
        </w:rPr>
        <w:t xml:space="preserve">The purpose of the consultancy </w:t>
      </w:r>
      <w:r w:rsidRPr="006075E5">
        <w:rPr>
          <w:lang w:val="en-US" w:eastAsia="zh-CN"/>
        </w:rPr>
        <w:t>was</w:t>
      </w:r>
      <w:r w:rsidRPr="006075E5">
        <w:rPr>
          <w:lang w:eastAsia="zh-CN"/>
        </w:rPr>
        <w:t xml:space="preserve"> to profile socio-economic opportunities in order to develop an effective reintegration strategy for qualified DDR participants in support of the program objectives. </w:t>
      </w:r>
      <w:r w:rsidRPr="006075E5">
        <w:rPr>
          <w:lang w:eastAsia="zh-CN"/>
        </w:rPr>
        <w:tab/>
      </w:r>
    </w:p>
    <w:p w:rsidR="004B0713" w:rsidRPr="006075E5" w:rsidRDefault="004B0713" w:rsidP="003B70AB">
      <w:pPr>
        <w:rPr>
          <w:b/>
          <w:bCs/>
          <w:lang w:eastAsia="zh-CN"/>
        </w:rPr>
      </w:pPr>
    </w:p>
    <w:p w:rsidR="004B0713" w:rsidRPr="006075E5" w:rsidRDefault="004B0713" w:rsidP="003B70AB">
      <w:pPr>
        <w:rPr>
          <w:b/>
          <w:bCs/>
          <w:lang w:eastAsia="zh-CN"/>
        </w:rPr>
      </w:pPr>
      <w:r w:rsidRPr="00BD28B8">
        <w:rPr>
          <w:b/>
          <w:bCs/>
          <w:lang w:eastAsia="zh-CN"/>
        </w:rPr>
        <w:t>Description of Services</w:t>
      </w:r>
    </w:p>
    <w:p w:rsidR="004B0713" w:rsidRPr="006075E5" w:rsidRDefault="004B0713" w:rsidP="003B70AB">
      <w:pPr>
        <w:rPr>
          <w:lang w:eastAsia="zh-CN"/>
        </w:rPr>
      </w:pPr>
    </w:p>
    <w:p w:rsidR="00DD0F2A" w:rsidRPr="006075E5" w:rsidRDefault="00652E3C" w:rsidP="003B70AB">
      <w:pPr>
        <w:pStyle w:val="ListParagraph"/>
        <w:numPr>
          <w:ilvl w:val="0"/>
          <w:numId w:val="78"/>
        </w:numPr>
        <w:rPr>
          <w:lang w:eastAsia="zh-CN"/>
        </w:rPr>
      </w:pPr>
      <w:r w:rsidRPr="006075E5">
        <w:rPr>
          <w:lang w:eastAsia="zh-CN"/>
        </w:rPr>
        <w:t>Conducted desk review of relevant literature</w:t>
      </w:r>
      <w:r w:rsidR="00DD0F2A" w:rsidRPr="006075E5">
        <w:rPr>
          <w:lang w:val="en-US" w:eastAsia="zh-CN"/>
        </w:rPr>
        <w:t>;</w:t>
      </w:r>
      <w:r w:rsidRPr="006075E5">
        <w:rPr>
          <w:lang w:eastAsia="zh-CN"/>
        </w:rPr>
        <w:t xml:space="preserve"> </w:t>
      </w:r>
    </w:p>
    <w:p w:rsidR="00DD0F2A" w:rsidRPr="006075E5" w:rsidRDefault="00DD0F2A" w:rsidP="003B70AB">
      <w:pPr>
        <w:pStyle w:val="ListParagraph"/>
        <w:numPr>
          <w:ilvl w:val="0"/>
          <w:numId w:val="78"/>
        </w:numPr>
        <w:rPr>
          <w:lang w:val="en-US" w:eastAsia="zh-CN"/>
        </w:rPr>
      </w:pPr>
      <w:r w:rsidRPr="006075E5">
        <w:rPr>
          <w:lang w:val="en-US" w:eastAsia="zh-CN"/>
        </w:rPr>
        <w:t>O</w:t>
      </w:r>
      <w:r w:rsidR="00652E3C" w:rsidRPr="006075E5">
        <w:rPr>
          <w:lang w:eastAsia="zh-CN"/>
        </w:rPr>
        <w:t>rganized focus group discussions with target groups</w:t>
      </w:r>
      <w:r w:rsidRPr="006075E5">
        <w:rPr>
          <w:lang w:val="en-US" w:eastAsia="zh-CN"/>
        </w:rPr>
        <w:t>;</w:t>
      </w:r>
    </w:p>
    <w:p w:rsidR="00DD0F2A" w:rsidRPr="006075E5" w:rsidRDefault="00652E3C" w:rsidP="003B70AB">
      <w:pPr>
        <w:pStyle w:val="ListParagraph"/>
        <w:numPr>
          <w:ilvl w:val="0"/>
          <w:numId w:val="78"/>
        </w:numPr>
        <w:rPr>
          <w:lang w:val="en-US" w:eastAsia="zh-CN"/>
        </w:rPr>
      </w:pPr>
      <w:r w:rsidRPr="006075E5">
        <w:rPr>
          <w:lang w:eastAsia="zh-CN"/>
        </w:rPr>
        <w:t>Coordinated database design with UNDP’s DDR and TRMA teams and NS-DDR Commission</w:t>
      </w:r>
      <w:r w:rsidR="00DD0F2A" w:rsidRPr="006075E5">
        <w:rPr>
          <w:lang w:val="en-US" w:eastAsia="zh-CN"/>
        </w:rPr>
        <w:t>;</w:t>
      </w:r>
    </w:p>
    <w:p w:rsidR="009F4781" w:rsidRPr="006075E5" w:rsidRDefault="00652E3C" w:rsidP="003B70AB">
      <w:pPr>
        <w:pStyle w:val="ListParagraph"/>
        <w:numPr>
          <w:ilvl w:val="0"/>
          <w:numId w:val="78"/>
        </w:numPr>
        <w:rPr>
          <w:lang w:eastAsia="zh-CN"/>
        </w:rPr>
      </w:pPr>
      <w:r w:rsidRPr="006075E5">
        <w:rPr>
          <w:lang w:eastAsia="zh-CN"/>
        </w:rPr>
        <w:t>Conducted a market survey. etc.</w:t>
      </w:r>
    </w:p>
    <w:p w:rsidR="009F4781" w:rsidRPr="006075E5" w:rsidRDefault="009F4781" w:rsidP="003B70AB">
      <w:pPr>
        <w:pStyle w:val="Heading3"/>
      </w:pPr>
      <w:r w:rsidRPr="006075E5">
        <w:t xml:space="preserve">Red Sea State Regional Economic Development Plan </w:t>
      </w:r>
    </w:p>
    <w:p w:rsidR="005217C1" w:rsidRPr="006075E5" w:rsidRDefault="005217C1" w:rsidP="003B70AB">
      <w:pPr>
        <w:jc w:val="left"/>
        <w:rPr>
          <w:lang w:eastAsia="zh-CN"/>
        </w:rPr>
      </w:pPr>
      <w:r w:rsidRPr="00BD28B8">
        <w:rPr>
          <w:b/>
          <w:bCs/>
          <w:lang w:eastAsia="zh-CN"/>
        </w:rPr>
        <w:t>Client:</w:t>
      </w:r>
      <w:r w:rsidRPr="00BD28B8">
        <w:rPr>
          <w:lang w:eastAsia="zh-CN"/>
        </w:rPr>
        <w:t xml:space="preserve"> </w:t>
      </w:r>
      <w:r w:rsidR="004F5A5E" w:rsidRPr="006075E5">
        <w:rPr>
          <w:lang w:eastAsia="zh-CN"/>
        </w:rPr>
        <w:t>Red Sea State and Sudan Government</w:t>
      </w:r>
      <w:r w:rsidRPr="00BD28B8">
        <w:rPr>
          <w:lang w:eastAsia="zh-CN"/>
        </w:rPr>
        <w:br/>
      </w:r>
      <w:r w:rsidRPr="00BD28B8">
        <w:rPr>
          <w:b/>
          <w:bCs/>
          <w:lang w:eastAsia="zh-CN"/>
        </w:rPr>
        <w:t>Duration:</w:t>
      </w:r>
      <w:r w:rsidRPr="00BD28B8">
        <w:rPr>
          <w:lang w:eastAsia="zh-CN"/>
        </w:rPr>
        <w:t xml:space="preserve"> </w:t>
      </w:r>
      <w:r w:rsidRPr="006075E5">
        <w:rPr>
          <w:lang w:eastAsia="zh-CN"/>
        </w:rPr>
        <w:t>Nov. 2006</w:t>
      </w:r>
      <w:r w:rsidRPr="006075E5">
        <w:rPr>
          <w:lang w:val="en-US" w:eastAsia="zh-CN"/>
        </w:rPr>
        <w:t xml:space="preserve"> -</w:t>
      </w:r>
      <w:r w:rsidRPr="006075E5">
        <w:rPr>
          <w:lang w:eastAsia="zh-CN"/>
        </w:rPr>
        <w:t xml:space="preserve"> Nov. 2007</w:t>
      </w:r>
      <w:r w:rsidRPr="00BD28B8">
        <w:rPr>
          <w:lang w:eastAsia="zh-CN"/>
        </w:rPr>
        <w:br/>
      </w:r>
      <w:r w:rsidRPr="00BD28B8">
        <w:rPr>
          <w:b/>
          <w:bCs/>
          <w:lang w:eastAsia="zh-CN"/>
        </w:rPr>
        <w:t>Locations:</w:t>
      </w:r>
      <w:r w:rsidRPr="00BD28B8">
        <w:rPr>
          <w:lang w:eastAsia="zh-CN"/>
        </w:rPr>
        <w:t xml:space="preserve"> </w:t>
      </w:r>
      <w:r w:rsidRPr="006075E5">
        <w:rPr>
          <w:lang w:eastAsia="zh-CN"/>
        </w:rPr>
        <w:t xml:space="preserve">Red Sea State </w:t>
      </w:r>
      <w:r w:rsidRPr="00BD28B8">
        <w:rPr>
          <w:lang w:eastAsia="zh-CN"/>
        </w:rPr>
        <w:br/>
      </w:r>
      <w:r w:rsidRPr="00BD28B8">
        <w:rPr>
          <w:b/>
          <w:bCs/>
          <w:lang w:eastAsia="zh-CN"/>
        </w:rPr>
        <w:t>Country:</w:t>
      </w:r>
      <w:r w:rsidRPr="00BD28B8">
        <w:rPr>
          <w:lang w:eastAsia="zh-CN"/>
        </w:rPr>
        <w:t xml:space="preserve"> Sudan</w:t>
      </w:r>
    </w:p>
    <w:p w:rsidR="00D47D24" w:rsidRPr="006075E5" w:rsidRDefault="00D47D24" w:rsidP="003B70AB">
      <w:pPr>
        <w:rPr>
          <w:b/>
          <w:bCs/>
          <w:lang w:eastAsia="zh-CN"/>
        </w:rPr>
      </w:pPr>
    </w:p>
    <w:p w:rsidR="009F4781" w:rsidRPr="006075E5" w:rsidRDefault="005217C1" w:rsidP="003B70AB">
      <w:pPr>
        <w:rPr>
          <w:b/>
          <w:bCs/>
          <w:lang w:eastAsia="zh-CN"/>
        </w:rPr>
      </w:pPr>
      <w:r w:rsidRPr="00BD28B8">
        <w:rPr>
          <w:b/>
          <w:bCs/>
          <w:lang w:eastAsia="zh-CN"/>
        </w:rPr>
        <w:t>Description of Project</w:t>
      </w:r>
    </w:p>
    <w:p w:rsidR="00D47D24" w:rsidRPr="006075E5" w:rsidRDefault="00D47D24" w:rsidP="003B70AB">
      <w:pPr>
        <w:rPr>
          <w:b/>
          <w:bCs/>
          <w:lang w:eastAsia="zh-CN"/>
        </w:rPr>
      </w:pPr>
    </w:p>
    <w:p w:rsidR="00D47D24" w:rsidRPr="006075E5" w:rsidRDefault="009F4781" w:rsidP="003B70AB">
      <w:pPr>
        <w:rPr>
          <w:lang w:eastAsia="zh-CN"/>
        </w:rPr>
      </w:pPr>
      <w:r w:rsidRPr="006075E5">
        <w:rPr>
          <w:lang w:eastAsia="zh-CN"/>
        </w:rPr>
        <w:t xml:space="preserve">To prepare a comprehensive economic development plan for the region through small/ medium enterprise promotion, land use etc., plus cross cutting issues, such as, poverty eradication, HIV/AIDS, etc. </w:t>
      </w:r>
      <w:r w:rsidRPr="006075E5">
        <w:rPr>
          <w:lang w:eastAsia="zh-CN"/>
        </w:rPr>
        <w:tab/>
      </w:r>
    </w:p>
    <w:p w:rsidR="00D47D24" w:rsidRPr="006075E5" w:rsidRDefault="00D47D24" w:rsidP="003B70AB">
      <w:pPr>
        <w:rPr>
          <w:lang w:eastAsia="zh-CN"/>
        </w:rPr>
      </w:pPr>
    </w:p>
    <w:p w:rsidR="00D47D24" w:rsidRPr="006075E5" w:rsidRDefault="00D47D24" w:rsidP="003B70AB">
      <w:pPr>
        <w:rPr>
          <w:b/>
          <w:bCs/>
          <w:lang w:eastAsia="zh-CN"/>
        </w:rPr>
      </w:pPr>
      <w:r w:rsidRPr="00BD28B8">
        <w:rPr>
          <w:b/>
          <w:bCs/>
          <w:lang w:eastAsia="zh-CN"/>
        </w:rPr>
        <w:t>Description of Services</w:t>
      </w:r>
    </w:p>
    <w:p w:rsidR="00D47D24" w:rsidRPr="006075E5" w:rsidRDefault="00D47D24" w:rsidP="003B70AB">
      <w:pPr>
        <w:rPr>
          <w:lang w:eastAsia="zh-CN"/>
        </w:rPr>
      </w:pPr>
    </w:p>
    <w:p w:rsidR="00D47D24" w:rsidRPr="006075E5" w:rsidRDefault="009F4781" w:rsidP="003B70AB">
      <w:pPr>
        <w:pStyle w:val="ListParagraph"/>
        <w:numPr>
          <w:ilvl w:val="0"/>
          <w:numId w:val="82"/>
        </w:numPr>
        <w:rPr>
          <w:lang w:eastAsia="zh-CN"/>
        </w:rPr>
      </w:pPr>
      <w:r w:rsidRPr="006075E5">
        <w:rPr>
          <w:lang w:eastAsia="zh-CN"/>
        </w:rPr>
        <w:t>Project inception, design and implementation, in coordination with the State Government, communities and other stakeholders</w:t>
      </w:r>
      <w:r w:rsidR="00D47D24" w:rsidRPr="006075E5">
        <w:rPr>
          <w:lang w:val="en-US" w:eastAsia="zh-CN"/>
        </w:rPr>
        <w:t>;</w:t>
      </w:r>
    </w:p>
    <w:p w:rsidR="00D47D24" w:rsidRPr="006075E5" w:rsidRDefault="009F4781" w:rsidP="003B70AB">
      <w:pPr>
        <w:pStyle w:val="ListParagraph"/>
        <w:numPr>
          <w:ilvl w:val="0"/>
          <w:numId w:val="82"/>
        </w:numPr>
        <w:rPr>
          <w:lang w:eastAsia="zh-CN"/>
        </w:rPr>
      </w:pPr>
      <w:r w:rsidRPr="006075E5">
        <w:rPr>
          <w:lang w:eastAsia="zh-CN"/>
        </w:rPr>
        <w:t>Designed and implemented a work plan</w:t>
      </w:r>
      <w:r w:rsidR="00D47D24" w:rsidRPr="006075E5">
        <w:rPr>
          <w:lang w:val="en-US" w:eastAsia="zh-CN"/>
        </w:rPr>
        <w:t>;</w:t>
      </w:r>
    </w:p>
    <w:p w:rsidR="00D47D24" w:rsidRPr="006075E5" w:rsidRDefault="009F4781" w:rsidP="003B70AB">
      <w:pPr>
        <w:pStyle w:val="ListParagraph"/>
        <w:numPr>
          <w:ilvl w:val="0"/>
          <w:numId w:val="82"/>
        </w:numPr>
        <w:rPr>
          <w:lang w:eastAsia="zh-CN"/>
        </w:rPr>
      </w:pPr>
      <w:r w:rsidRPr="006075E5">
        <w:rPr>
          <w:lang w:eastAsia="zh-CN"/>
        </w:rPr>
        <w:t>Performed sector studies</w:t>
      </w:r>
      <w:r w:rsidR="00D47D24" w:rsidRPr="006075E5">
        <w:rPr>
          <w:lang w:val="en-US" w:eastAsia="zh-CN"/>
        </w:rPr>
        <w:t>;</w:t>
      </w:r>
    </w:p>
    <w:p w:rsidR="009F4781" w:rsidRPr="006075E5" w:rsidRDefault="00D47D24" w:rsidP="003B70AB">
      <w:pPr>
        <w:pStyle w:val="ListParagraph"/>
        <w:numPr>
          <w:ilvl w:val="0"/>
          <w:numId w:val="82"/>
        </w:numPr>
        <w:rPr>
          <w:lang w:eastAsia="zh-CN"/>
        </w:rPr>
      </w:pPr>
      <w:r w:rsidRPr="006075E5">
        <w:rPr>
          <w:lang w:val="en-US" w:eastAsia="zh-CN"/>
        </w:rPr>
        <w:t>P</w:t>
      </w:r>
      <w:r w:rsidR="009F4781" w:rsidRPr="006075E5">
        <w:rPr>
          <w:lang w:eastAsia="zh-CN"/>
        </w:rPr>
        <w:t>roposed development scenarios</w:t>
      </w:r>
    </w:p>
    <w:p w:rsidR="00E96460" w:rsidRPr="006075E5" w:rsidRDefault="006971D9" w:rsidP="003B70AB">
      <w:pPr>
        <w:pStyle w:val="Heading2"/>
      </w:pPr>
      <w:r w:rsidRPr="006075E5">
        <w:t>Technology Consulting</w:t>
      </w:r>
    </w:p>
    <w:p w:rsidR="00A134C3" w:rsidRPr="006075E5" w:rsidRDefault="00A134C3" w:rsidP="003B70AB">
      <w:pPr>
        <w:pStyle w:val="Heading3"/>
      </w:pPr>
      <w:r w:rsidRPr="006075E5">
        <w:t>Service Provision to the Implementation of the Greater Darfur Apex Business Plan</w:t>
      </w:r>
    </w:p>
    <w:p w:rsidR="00A134C3" w:rsidRPr="006075E5" w:rsidRDefault="00A134C3" w:rsidP="003B70AB">
      <w:pPr>
        <w:jc w:val="left"/>
        <w:rPr>
          <w:lang w:eastAsia="zh-CN"/>
        </w:rPr>
      </w:pPr>
      <w:r w:rsidRPr="00BD28B8">
        <w:rPr>
          <w:b/>
          <w:bCs/>
          <w:lang w:eastAsia="zh-CN"/>
        </w:rPr>
        <w:t>Client:</w:t>
      </w:r>
      <w:r w:rsidRPr="00BD28B8">
        <w:rPr>
          <w:lang w:eastAsia="zh-CN"/>
        </w:rPr>
        <w:t xml:space="preserve"> </w:t>
      </w:r>
      <w:r w:rsidR="004F5A5E" w:rsidRPr="006075E5">
        <w:rPr>
          <w:lang w:eastAsia="zh-CN"/>
        </w:rPr>
        <w:t>United Nations Development Programme (UNDP)</w:t>
      </w:r>
      <w:r w:rsidRPr="00BD28B8">
        <w:rPr>
          <w:lang w:eastAsia="zh-CN"/>
        </w:rPr>
        <w:br/>
      </w:r>
      <w:r w:rsidRPr="00BD28B8">
        <w:rPr>
          <w:b/>
          <w:bCs/>
          <w:lang w:eastAsia="zh-CN"/>
        </w:rPr>
        <w:t>Duration:</w:t>
      </w:r>
      <w:r w:rsidRPr="00BD28B8">
        <w:rPr>
          <w:lang w:eastAsia="zh-CN"/>
        </w:rPr>
        <w:t xml:space="preserve"> </w:t>
      </w:r>
      <w:r w:rsidR="00C029E8">
        <w:rPr>
          <w:lang w:val="en-US" w:eastAsia="zh-CN"/>
        </w:rPr>
        <w:t xml:space="preserve">Sep. </w:t>
      </w:r>
      <w:r w:rsidR="00C029E8" w:rsidRPr="00C029E8">
        <w:rPr>
          <w:lang w:eastAsia="zh-CN"/>
        </w:rPr>
        <w:t>2018</w:t>
      </w:r>
      <w:r w:rsidR="00C029E8">
        <w:rPr>
          <w:lang w:val="en-US" w:eastAsia="zh-CN"/>
        </w:rPr>
        <w:t xml:space="preserve"> – Dec. </w:t>
      </w:r>
      <w:r w:rsidR="00C029E8" w:rsidRPr="00C029E8">
        <w:rPr>
          <w:lang w:eastAsia="zh-CN"/>
        </w:rPr>
        <w:t>2020</w:t>
      </w:r>
      <w:r w:rsidRPr="00BD28B8">
        <w:rPr>
          <w:lang w:eastAsia="zh-CN"/>
        </w:rPr>
        <w:br/>
      </w:r>
      <w:r w:rsidRPr="00BD28B8">
        <w:rPr>
          <w:b/>
          <w:bCs/>
          <w:lang w:eastAsia="zh-CN"/>
        </w:rPr>
        <w:t>Locations:</w:t>
      </w:r>
      <w:r w:rsidRPr="00BD28B8">
        <w:rPr>
          <w:lang w:eastAsia="zh-CN"/>
        </w:rPr>
        <w:t xml:space="preserve"> </w:t>
      </w:r>
      <w:r w:rsidR="004F5A5E" w:rsidRPr="006075E5">
        <w:rPr>
          <w:lang w:eastAsia="zh-CN"/>
        </w:rPr>
        <w:t>Five Darfur and Khartoum states</w:t>
      </w:r>
      <w:r w:rsidRPr="00BD28B8">
        <w:rPr>
          <w:lang w:eastAsia="zh-CN"/>
        </w:rPr>
        <w:br/>
      </w:r>
      <w:r w:rsidRPr="00BD28B8">
        <w:rPr>
          <w:b/>
          <w:bCs/>
          <w:lang w:eastAsia="zh-CN"/>
        </w:rPr>
        <w:t>Country:</w:t>
      </w:r>
      <w:r w:rsidRPr="00BD28B8">
        <w:rPr>
          <w:lang w:eastAsia="zh-CN"/>
        </w:rPr>
        <w:t xml:space="preserve"> Sudan</w:t>
      </w:r>
    </w:p>
    <w:p w:rsidR="00A134C3" w:rsidRPr="006075E5" w:rsidRDefault="00A134C3" w:rsidP="003B70AB">
      <w:pPr>
        <w:rPr>
          <w:b/>
          <w:bCs/>
          <w:lang w:eastAsia="zh-CN"/>
        </w:rPr>
      </w:pPr>
    </w:p>
    <w:p w:rsidR="00A134C3" w:rsidRPr="006075E5" w:rsidRDefault="00A134C3" w:rsidP="003B70AB">
      <w:pPr>
        <w:rPr>
          <w:b/>
          <w:bCs/>
          <w:lang w:eastAsia="zh-CN"/>
        </w:rPr>
      </w:pPr>
      <w:r w:rsidRPr="00BD28B8">
        <w:rPr>
          <w:b/>
          <w:bCs/>
          <w:lang w:eastAsia="zh-CN"/>
        </w:rPr>
        <w:t>Description of Project</w:t>
      </w:r>
    </w:p>
    <w:p w:rsidR="00A134C3" w:rsidRPr="006075E5" w:rsidRDefault="00A134C3" w:rsidP="003B70AB">
      <w:pPr>
        <w:rPr>
          <w:lang w:eastAsia="zh-CN"/>
        </w:rPr>
      </w:pPr>
    </w:p>
    <w:p w:rsidR="004F5A5E" w:rsidRPr="006075E5" w:rsidRDefault="00A134C3" w:rsidP="003B70AB">
      <w:pPr>
        <w:rPr>
          <w:lang w:eastAsia="zh-CN"/>
        </w:rPr>
      </w:pPr>
      <w:r w:rsidRPr="006075E5">
        <w:rPr>
          <w:lang w:eastAsia="zh-CN"/>
        </w:rPr>
        <w:t xml:space="preserve">Technical support and guidance for the implementation of Darfur Apex business plan including, deployment of technological solutions for microfinance with mobile applications, as well as provision of mentoring services to the newly established </w:t>
      </w:r>
      <w:r w:rsidRPr="006075E5">
        <w:rPr>
          <w:lang w:eastAsia="zh-CN"/>
        </w:rPr>
        <w:lastRenderedPageBreak/>
        <w:t xml:space="preserve">Greater Darfur Microfinance Co. (GDMC) and the state-owned Microfinance Institutions (MFI). The mentoring services encompassed technical advice, capacity development through training, on-job mentoring, technical advisory, etc. </w:t>
      </w:r>
      <w:r w:rsidRPr="006075E5">
        <w:rPr>
          <w:lang w:eastAsia="zh-CN"/>
        </w:rPr>
        <w:tab/>
      </w:r>
    </w:p>
    <w:p w:rsidR="004F5A5E" w:rsidRPr="006075E5" w:rsidRDefault="004F5A5E" w:rsidP="003B70AB">
      <w:pPr>
        <w:rPr>
          <w:lang w:eastAsia="zh-CN"/>
        </w:rPr>
      </w:pPr>
    </w:p>
    <w:p w:rsidR="004F5A5E" w:rsidRPr="006075E5" w:rsidRDefault="004F5A5E" w:rsidP="003B70AB">
      <w:pPr>
        <w:rPr>
          <w:b/>
          <w:bCs/>
          <w:lang w:eastAsia="zh-CN"/>
        </w:rPr>
      </w:pPr>
      <w:r w:rsidRPr="00BD28B8">
        <w:rPr>
          <w:b/>
          <w:bCs/>
          <w:lang w:eastAsia="zh-CN"/>
        </w:rPr>
        <w:t>Description of Services</w:t>
      </w:r>
    </w:p>
    <w:p w:rsidR="004F5A5E" w:rsidRPr="006075E5" w:rsidRDefault="004F5A5E" w:rsidP="003B70AB">
      <w:pPr>
        <w:rPr>
          <w:lang w:eastAsia="zh-CN"/>
        </w:rPr>
      </w:pPr>
    </w:p>
    <w:p w:rsidR="004F5A5E" w:rsidRPr="006075E5" w:rsidRDefault="00A134C3" w:rsidP="003B70AB">
      <w:pPr>
        <w:pStyle w:val="ListParagraph"/>
        <w:numPr>
          <w:ilvl w:val="0"/>
          <w:numId w:val="84"/>
        </w:numPr>
        <w:rPr>
          <w:lang w:val="en-US" w:eastAsia="zh-CN"/>
        </w:rPr>
      </w:pPr>
      <w:r w:rsidRPr="006075E5">
        <w:rPr>
          <w:lang w:eastAsia="zh-CN"/>
        </w:rPr>
        <w:t>Selected and deployed a Core Microfinance System (CMS) at Apex and the state-owned MFIs</w:t>
      </w:r>
      <w:r w:rsidR="004F5A5E" w:rsidRPr="006075E5">
        <w:rPr>
          <w:lang w:val="en-US" w:eastAsia="zh-CN"/>
        </w:rPr>
        <w:t>;</w:t>
      </w:r>
    </w:p>
    <w:p w:rsidR="004F5A5E" w:rsidRPr="006075E5" w:rsidRDefault="00A134C3" w:rsidP="003B70AB">
      <w:pPr>
        <w:pStyle w:val="ListParagraph"/>
        <w:numPr>
          <w:ilvl w:val="0"/>
          <w:numId w:val="84"/>
        </w:numPr>
        <w:rPr>
          <w:lang w:val="en-US" w:eastAsia="zh-CN"/>
        </w:rPr>
      </w:pPr>
      <w:r w:rsidRPr="006075E5">
        <w:rPr>
          <w:lang w:eastAsia="zh-CN"/>
        </w:rPr>
        <w:t>Established an e-Commerce platform accessible through mobile devices and interfaced with the CMS</w:t>
      </w:r>
      <w:r w:rsidR="004F5A5E" w:rsidRPr="006075E5">
        <w:rPr>
          <w:lang w:val="en-US" w:eastAsia="zh-CN"/>
        </w:rPr>
        <w:t>;</w:t>
      </w:r>
    </w:p>
    <w:p w:rsidR="0033731B" w:rsidRPr="006075E5" w:rsidRDefault="004F5A5E" w:rsidP="003B70AB">
      <w:pPr>
        <w:pStyle w:val="ListParagraph"/>
        <w:numPr>
          <w:ilvl w:val="0"/>
          <w:numId w:val="84"/>
        </w:numPr>
        <w:rPr>
          <w:lang w:eastAsia="zh-CN"/>
        </w:rPr>
      </w:pPr>
      <w:r w:rsidRPr="006075E5">
        <w:rPr>
          <w:lang w:val="en-US" w:eastAsia="zh-CN"/>
        </w:rPr>
        <w:t>P</w:t>
      </w:r>
      <w:r w:rsidR="00A134C3" w:rsidRPr="006075E5">
        <w:rPr>
          <w:lang w:eastAsia="zh-CN"/>
        </w:rPr>
        <w:t xml:space="preserve">rovided user training on the CMS and mobile platform, as well as </w:t>
      </w:r>
    </w:p>
    <w:p w:rsidR="0033731B" w:rsidRPr="006075E5" w:rsidRDefault="0033731B" w:rsidP="003B70AB">
      <w:pPr>
        <w:pStyle w:val="ListParagraph"/>
        <w:numPr>
          <w:ilvl w:val="0"/>
          <w:numId w:val="84"/>
        </w:numPr>
        <w:rPr>
          <w:lang w:eastAsia="zh-CN"/>
        </w:rPr>
      </w:pPr>
      <w:r w:rsidRPr="006075E5">
        <w:rPr>
          <w:lang w:val="en-US" w:eastAsia="zh-CN"/>
        </w:rPr>
        <w:t>E</w:t>
      </w:r>
      <w:r w:rsidR="00A134C3" w:rsidRPr="006075E5">
        <w:rPr>
          <w:lang w:eastAsia="zh-CN"/>
        </w:rPr>
        <w:t>xtensive training and mentoring on other aspects of operating microfinance institutions, including governance and management, studying the demand market, product development marketing, fund raising, financial management, accounting, internal auditing, etc.</w:t>
      </w:r>
    </w:p>
    <w:p w:rsidR="0033731B" w:rsidRPr="006075E5" w:rsidRDefault="0033731B" w:rsidP="003B70AB">
      <w:pPr>
        <w:pStyle w:val="Heading3"/>
      </w:pPr>
      <w:r w:rsidRPr="006075E5">
        <w:t>The provision of Management Information System (MIS) for the Agricultural Bank of Sudan Microfinance Initiative (ABSUMI)</w:t>
      </w:r>
    </w:p>
    <w:p w:rsidR="0033731B" w:rsidRPr="006075E5" w:rsidRDefault="0033731B" w:rsidP="001F74E0">
      <w:pPr>
        <w:jc w:val="left"/>
        <w:rPr>
          <w:lang w:val="en-US" w:eastAsia="zh-CN"/>
        </w:rPr>
      </w:pPr>
      <w:r w:rsidRPr="00BD28B8">
        <w:rPr>
          <w:b/>
          <w:bCs/>
          <w:lang w:eastAsia="zh-CN"/>
        </w:rPr>
        <w:t>Client:</w:t>
      </w:r>
      <w:r w:rsidRPr="00BD28B8">
        <w:rPr>
          <w:lang w:eastAsia="zh-CN"/>
        </w:rPr>
        <w:t xml:space="preserve"> </w:t>
      </w:r>
      <w:r w:rsidR="007278C6" w:rsidRPr="006075E5">
        <w:rPr>
          <w:lang w:val="en-US" w:eastAsia="zh-CN"/>
        </w:rPr>
        <w:t>IFAD Sudan &amp; Western Sudan Resources Management Program (WSRMP)</w:t>
      </w:r>
      <w:r w:rsidRPr="00BD28B8">
        <w:rPr>
          <w:lang w:eastAsia="zh-CN"/>
        </w:rPr>
        <w:br/>
      </w:r>
      <w:r w:rsidRPr="00BD28B8">
        <w:rPr>
          <w:b/>
          <w:bCs/>
          <w:lang w:eastAsia="zh-CN"/>
        </w:rPr>
        <w:t>Duration:</w:t>
      </w:r>
      <w:r w:rsidRPr="00BD28B8">
        <w:rPr>
          <w:lang w:eastAsia="zh-CN"/>
        </w:rPr>
        <w:t xml:space="preserve"> </w:t>
      </w:r>
      <w:r w:rsidR="007278C6" w:rsidRPr="006075E5">
        <w:rPr>
          <w:lang w:val="en-US" w:eastAsia="zh-CN"/>
        </w:rPr>
        <w:t>Dec.2011 – April 2012</w:t>
      </w:r>
      <w:r w:rsidRPr="00BD28B8">
        <w:rPr>
          <w:lang w:eastAsia="zh-CN"/>
        </w:rPr>
        <w:br/>
      </w:r>
      <w:r w:rsidRPr="00BD28B8">
        <w:rPr>
          <w:b/>
          <w:bCs/>
          <w:lang w:eastAsia="zh-CN"/>
        </w:rPr>
        <w:t>Locations:</w:t>
      </w:r>
      <w:r w:rsidRPr="00BD28B8">
        <w:rPr>
          <w:lang w:eastAsia="zh-CN"/>
        </w:rPr>
        <w:t xml:space="preserve"> </w:t>
      </w:r>
      <w:r w:rsidR="007278C6" w:rsidRPr="006075E5">
        <w:rPr>
          <w:lang w:val="en-US" w:eastAsia="zh-CN"/>
        </w:rPr>
        <w:t>Khartoum &amp; North Kordofa</w:t>
      </w:r>
      <w:r w:rsidR="007278C6" w:rsidRPr="006075E5">
        <w:rPr>
          <w:lang w:val="en-US" w:eastAsia="zh-CN"/>
        </w:rPr>
        <w:t>n</w:t>
      </w:r>
      <w:r w:rsidRPr="00BD28B8">
        <w:rPr>
          <w:lang w:eastAsia="zh-CN"/>
        </w:rPr>
        <w:br/>
      </w:r>
      <w:r w:rsidRPr="00BD28B8">
        <w:rPr>
          <w:b/>
          <w:bCs/>
          <w:lang w:eastAsia="zh-CN"/>
        </w:rPr>
        <w:t>Country:</w:t>
      </w:r>
      <w:r w:rsidRPr="00BD28B8">
        <w:rPr>
          <w:lang w:eastAsia="zh-CN"/>
        </w:rPr>
        <w:t xml:space="preserve"> </w:t>
      </w:r>
      <w:r w:rsidR="007278C6" w:rsidRPr="006075E5">
        <w:rPr>
          <w:lang w:val="en-US" w:eastAsia="zh-CN"/>
        </w:rPr>
        <w:t>Sudan</w:t>
      </w:r>
    </w:p>
    <w:p w:rsidR="0033731B" w:rsidRPr="006075E5" w:rsidRDefault="0033731B" w:rsidP="003B70AB">
      <w:pPr>
        <w:rPr>
          <w:lang w:eastAsia="zh-CN"/>
        </w:rPr>
      </w:pPr>
    </w:p>
    <w:p w:rsidR="0033731B" w:rsidRPr="006075E5" w:rsidRDefault="0033731B" w:rsidP="003B70AB">
      <w:pPr>
        <w:rPr>
          <w:b/>
          <w:bCs/>
          <w:lang w:eastAsia="zh-CN"/>
        </w:rPr>
      </w:pPr>
      <w:r w:rsidRPr="00BD28B8">
        <w:rPr>
          <w:b/>
          <w:bCs/>
          <w:lang w:eastAsia="zh-CN"/>
        </w:rPr>
        <w:t>Description of Project</w:t>
      </w:r>
    </w:p>
    <w:p w:rsidR="0033731B" w:rsidRPr="006075E5" w:rsidRDefault="0033731B" w:rsidP="003B70AB">
      <w:pPr>
        <w:rPr>
          <w:b/>
          <w:bCs/>
          <w:lang w:eastAsia="zh-CN"/>
        </w:rPr>
      </w:pPr>
    </w:p>
    <w:p w:rsidR="0033731B" w:rsidRPr="006075E5" w:rsidRDefault="007278C6" w:rsidP="003B70AB">
      <w:pPr>
        <w:rPr>
          <w:lang w:eastAsia="zh-CN"/>
        </w:rPr>
      </w:pPr>
      <w:r w:rsidRPr="006075E5">
        <w:rPr>
          <w:lang w:eastAsia="zh-CN"/>
        </w:rPr>
        <w:t>To supply, customize and install a MIS system for ABSUMI for running its microfinance operations. The assignment also includes training bank personnel on the MIS system.</w:t>
      </w:r>
    </w:p>
    <w:p w:rsidR="0033731B" w:rsidRPr="006075E5" w:rsidRDefault="0033731B" w:rsidP="003B70AB">
      <w:pPr>
        <w:rPr>
          <w:b/>
          <w:bCs/>
          <w:lang w:eastAsia="zh-CN"/>
        </w:rPr>
      </w:pPr>
    </w:p>
    <w:p w:rsidR="0033731B" w:rsidRPr="006075E5" w:rsidRDefault="0033731B" w:rsidP="003B70AB">
      <w:pPr>
        <w:rPr>
          <w:b/>
          <w:bCs/>
          <w:lang w:eastAsia="zh-CN"/>
        </w:rPr>
      </w:pPr>
      <w:r w:rsidRPr="00BD28B8">
        <w:rPr>
          <w:b/>
          <w:bCs/>
          <w:lang w:eastAsia="zh-CN"/>
        </w:rPr>
        <w:t>Description of Services</w:t>
      </w:r>
    </w:p>
    <w:p w:rsidR="0033731B" w:rsidRPr="006075E5" w:rsidRDefault="0033731B" w:rsidP="003B70AB"/>
    <w:p w:rsidR="007278C6" w:rsidRPr="006075E5" w:rsidRDefault="007278C6" w:rsidP="003B70AB">
      <w:pPr>
        <w:pStyle w:val="ListParagraph"/>
        <w:numPr>
          <w:ilvl w:val="0"/>
          <w:numId w:val="86"/>
        </w:numPr>
      </w:pPr>
      <w:r w:rsidRPr="006075E5">
        <w:t>Acquire</w:t>
      </w:r>
      <w:r w:rsidRPr="006075E5">
        <w:rPr>
          <w:lang w:val="en-US"/>
        </w:rPr>
        <w:t>d</w:t>
      </w:r>
      <w:r w:rsidRPr="006075E5">
        <w:t>, customize</w:t>
      </w:r>
      <w:r w:rsidRPr="006075E5">
        <w:rPr>
          <w:lang w:val="en-US"/>
        </w:rPr>
        <w:t>d</w:t>
      </w:r>
      <w:r w:rsidRPr="006075E5">
        <w:t xml:space="preserve"> and install</w:t>
      </w:r>
      <w:r w:rsidRPr="006075E5">
        <w:rPr>
          <w:lang w:val="en-US"/>
        </w:rPr>
        <w:t>ed</w:t>
      </w:r>
      <w:r w:rsidRPr="006075E5">
        <w:t xml:space="preserve"> Craft Silicon’s MIS system for Microfinance Providers</w:t>
      </w:r>
      <w:r w:rsidRPr="006075E5">
        <w:rPr>
          <w:lang w:val="en-US"/>
        </w:rPr>
        <w:t>;</w:t>
      </w:r>
    </w:p>
    <w:p w:rsidR="007278C6" w:rsidRPr="006075E5" w:rsidRDefault="007278C6" w:rsidP="003B70AB">
      <w:pPr>
        <w:pStyle w:val="ListParagraph"/>
        <w:numPr>
          <w:ilvl w:val="0"/>
          <w:numId w:val="86"/>
        </w:numPr>
      </w:pPr>
      <w:r w:rsidRPr="006075E5">
        <w:t>Train</w:t>
      </w:r>
      <w:r w:rsidRPr="006075E5">
        <w:rPr>
          <w:lang w:val="en-US"/>
        </w:rPr>
        <w:t>ed</w:t>
      </w:r>
      <w:r w:rsidRPr="006075E5">
        <w:t xml:space="preserve"> the bank personnel and acquaint them with the MIS system</w:t>
      </w:r>
      <w:r w:rsidRPr="006075E5">
        <w:rPr>
          <w:lang w:val="en-US"/>
        </w:rPr>
        <w:t>.</w:t>
      </w:r>
    </w:p>
    <w:p w:rsidR="00A0282C" w:rsidRPr="006075E5" w:rsidRDefault="00A0282C" w:rsidP="003B70AB">
      <w:pPr>
        <w:pStyle w:val="Heading2"/>
      </w:pPr>
      <w:r w:rsidRPr="006075E5">
        <w:t>Health and Social Development</w:t>
      </w:r>
    </w:p>
    <w:p w:rsidR="00BA4ED1" w:rsidRPr="0009290F" w:rsidRDefault="00BA4ED1" w:rsidP="003B70AB">
      <w:pPr>
        <w:pStyle w:val="Heading3"/>
      </w:pPr>
      <w:r w:rsidRPr="0009290F">
        <w:t>Baseline Study, Midline Survey and Endline Assessment of Mother and Child Cash Transfer (MCCT) Programme in Kassala &amp; Red Sea States</w:t>
      </w:r>
    </w:p>
    <w:p w:rsidR="00BA4ED1" w:rsidRPr="006075E5" w:rsidRDefault="00BA4ED1" w:rsidP="001F74E0">
      <w:pPr>
        <w:jc w:val="left"/>
        <w:rPr>
          <w:lang w:eastAsia="zh-CN"/>
        </w:rPr>
      </w:pPr>
      <w:r w:rsidRPr="00BD28B8">
        <w:rPr>
          <w:b/>
          <w:bCs/>
          <w:lang w:eastAsia="zh-CN"/>
        </w:rPr>
        <w:t>Client:</w:t>
      </w:r>
      <w:r w:rsidRPr="00BD28B8">
        <w:rPr>
          <w:lang w:eastAsia="zh-CN"/>
        </w:rPr>
        <w:t xml:space="preserve"> </w:t>
      </w:r>
      <w:r w:rsidRPr="006075E5">
        <w:rPr>
          <w:lang w:val="en-US" w:eastAsia="zh-CN"/>
        </w:rPr>
        <w:t>United Nations Children’s Fund (UNICEF)</w:t>
      </w:r>
      <w:r w:rsidRPr="00BD28B8">
        <w:rPr>
          <w:lang w:eastAsia="zh-CN"/>
        </w:rPr>
        <w:br/>
      </w:r>
      <w:r w:rsidRPr="00BD28B8">
        <w:rPr>
          <w:b/>
          <w:bCs/>
          <w:lang w:eastAsia="zh-CN"/>
        </w:rPr>
        <w:t>Duration:</w:t>
      </w:r>
      <w:r w:rsidRPr="00BD28B8">
        <w:rPr>
          <w:lang w:eastAsia="zh-CN"/>
        </w:rPr>
        <w:t xml:space="preserve"> </w:t>
      </w:r>
      <w:r w:rsidRPr="006075E5">
        <w:rPr>
          <w:rFonts w:eastAsia="MS Mincho" w:cs="Arial"/>
          <w:lang w:val="en-GB" w:eastAsia="ja-JP"/>
        </w:rPr>
        <w:t>June 2021 - April 2024</w:t>
      </w:r>
      <w:r w:rsidRPr="00BD28B8">
        <w:rPr>
          <w:lang w:eastAsia="zh-CN"/>
        </w:rPr>
        <w:br/>
      </w:r>
      <w:r w:rsidRPr="00BD28B8">
        <w:rPr>
          <w:b/>
          <w:bCs/>
          <w:lang w:eastAsia="zh-CN"/>
        </w:rPr>
        <w:t>Locations:</w:t>
      </w:r>
      <w:r w:rsidRPr="00BD28B8">
        <w:rPr>
          <w:lang w:eastAsia="zh-CN"/>
        </w:rPr>
        <w:t xml:space="preserve"> </w:t>
      </w:r>
      <w:r w:rsidRPr="006075E5">
        <w:rPr>
          <w:lang w:val="en-US" w:eastAsia="zh-CN"/>
        </w:rPr>
        <w:t>Kassala and Red Sea States</w:t>
      </w:r>
      <w:r w:rsidRPr="00BD28B8">
        <w:rPr>
          <w:lang w:eastAsia="zh-CN"/>
        </w:rPr>
        <w:br/>
      </w:r>
      <w:r w:rsidRPr="00BD28B8">
        <w:rPr>
          <w:b/>
          <w:bCs/>
          <w:lang w:eastAsia="zh-CN"/>
        </w:rPr>
        <w:t>Country:</w:t>
      </w:r>
      <w:r w:rsidRPr="00BD28B8">
        <w:rPr>
          <w:lang w:eastAsia="zh-CN"/>
        </w:rPr>
        <w:t xml:space="preserve"> Sudan</w:t>
      </w:r>
    </w:p>
    <w:p w:rsidR="00BA4ED1" w:rsidRPr="006075E5" w:rsidRDefault="00BA4ED1" w:rsidP="003B70AB">
      <w:pPr>
        <w:rPr>
          <w:lang w:eastAsia="zh-CN"/>
        </w:rPr>
      </w:pPr>
    </w:p>
    <w:p w:rsidR="00BA4ED1" w:rsidRPr="006075E5" w:rsidRDefault="00BA4ED1" w:rsidP="003B70AB">
      <w:pPr>
        <w:rPr>
          <w:b/>
          <w:bCs/>
          <w:lang w:eastAsia="zh-CN"/>
        </w:rPr>
      </w:pPr>
      <w:r w:rsidRPr="00BD28B8">
        <w:rPr>
          <w:b/>
          <w:bCs/>
          <w:lang w:eastAsia="zh-CN"/>
        </w:rPr>
        <w:t>Description of Project</w:t>
      </w:r>
    </w:p>
    <w:p w:rsidR="00BA4ED1" w:rsidRPr="006075E5" w:rsidRDefault="00BA4ED1" w:rsidP="003B70AB">
      <w:pPr>
        <w:rPr>
          <w:b/>
          <w:bCs/>
          <w:lang w:eastAsia="zh-CN"/>
        </w:rPr>
      </w:pPr>
    </w:p>
    <w:p w:rsidR="00BA4ED1" w:rsidRPr="006075E5" w:rsidRDefault="00BA4ED1" w:rsidP="003B70AB">
      <w:pPr>
        <w:rPr>
          <w:lang w:eastAsia="zh-CN"/>
        </w:rPr>
      </w:pPr>
      <w:r w:rsidRPr="006075E5">
        <w:rPr>
          <w:lang w:eastAsia="zh-CN"/>
        </w:rPr>
        <w:lastRenderedPageBreak/>
        <w:t xml:space="preserve">UNICEF Sudan </w:t>
      </w:r>
      <w:r w:rsidRPr="006075E5">
        <w:rPr>
          <w:lang w:val="en-US" w:eastAsia="zh-CN"/>
        </w:rPr>
        <w:t>was supporting</w:t>
      </w:r>
      <w:r w:rsidRPr="006075E5">
        <w:rPr>
          <w:lang w:eastAsia="zh-CN"/>
        </w:rPr>
        <w:t xml:space="preserve"> the Ministry of Labor and Social Development (MoLSD) to design and implement a government-led cash transfer programme (Mother and Child Cash Transfer – MCCT) supporting the first 1,000 days of life, in Kassala and Red Sea States, as well as possible areas affected by the ongoing economic crisis. </w:t>
      </w:r>
    </w:p>
    <w:p w:rsidR="00BA4ED1" w:rsidRPr="006075E5" w:rsidRDefault="00BA4ED1" w:rsidP="003B70AB">
      <w:pPr>
        <w:rPr>
          <w:lang w:eastAsia="zh-CN"/>
        </w:rPr>
      </w:pPr>
    </w:p>
    <w:p w:rsidR="00BA4ED1" w:rsidRPr="006075E5" w:rsidRDefault="00BA4ED1" w:rsidP="003B70AB">
      <w:pPr>
        <w:rPr>
          <w:lang w:eastAsia="zh-CN"/>
        </w:rPr>
      </w:pPr>
      <w:r w:rsidRPr="006075E5">
        <w:rPr>
          <w:lang w:eastAsia="zh-CN"/>
        </w:rPr>
        <w:t xml:space="preserve">This programme </w:t>
      </w:r>
      <w:r w:rsidRPr="006075E5">
        <w:rPr>
          <w:lang w:val="en-US" w:eastAsia="zh-CN"/>
        </w:rPr>
        <w:t>aimed</w:t>
      </w:r>
      <w:r w:rsidRPr="006075E5">
        <w:rPr>
          <w:lang w:eastAsia="zh-CN"/>
        </w:rPr>
        <w:t xml:space="preserve"> to build the foundation for government-led implementation of a flagship social protection programme based on life-course approach, with the eventual aim of national scale-up. The key objective of the MCCT </w:t>
      </w:r>
      <w:proofErr w:type="spellStart"/>
      <w:r w:rsidRPr="006075E5">
        <w:rPr>
          <w:lang w:val="en-US" w:eastAsia="zh-CN"/>
        </w:rPr>
        <w:t>wa</w:t>
      </w:r>
      <w:proofErr w:type="spellEnd"/>
      <w:r w:rsidRPr="006075E5">
        <w:rPr>
          <w:lang w:eastAsia="zh-CN"/>
        </w:rPr>
        <w:t>s to provide additional purchasing power to pregnant women and lactating mothers to address unmet needs relating to nutrition, health and others.</w:t>
      </w:r>
    </w:p>
    <w:p w:rsidR="00BA4ED1" w:rsidRPr="006075E5" w:rsidRDefault="00BA4ED1" w:rsidP="003B70AB">
      <w:pPr>
        <w:rPr>
          <w:b/>
          <w:bCs/>
          <w:lang w:eastAsia="zh-CN"/>
        </w:rPr>
      </w:pPr>
    </w:p>
    <w:p w:rsidR="00BA4ED1" w:rsidRPr="006075E5" w:rsidRDefault="00BA4ED1" w:rsidP="003B70AB">
      <w:pPr>
        <w:rPr>
          <w:b/>
          <w:bCs/>
          <w:lang w:eastAsia="zh-CN"/>
        </w:rPr>
      </w:pPr>
      <w:r w:rsidRPr="00BD28B8">
        <w:rPr>
          <w:b/>
          <w:bCs/>
          <w:lang w:eastAsia="zh-CN"/>
        </w:rPr>
        <w:t>Description of Services</w:t>
      </w:r>
    </w:p>
    <w:p w:rsidR="00BA4ED1" w:rsidRPr="006075E5" w:rsidRDefault="00BA4ED1" w:rsidP="003B70AB">
      <w:pPr>
        <w:rPr>
          <w:lang w:eastAsia="zh-CN"/>
        </w:rPr>
      </w:pPr>
    </w:p>
    <w:p w:rsidR="00BA4ED1" w:rsidRPr="006075E5" w:rsidRDefault="00BA4ED1" w:rsidP="003B70AB">
      <w:pPr>
        <w:pStyle w:val="ListParagraph"/>
        <w:numPr>
          <w:ilvl w:val="0"/>
          <w:numId w:val="77"/>
        </w:numPr>
        <w:rPr>
          <w:rFonts w:cs="Arial"/>
          <w:color w:val="000000"/>
          <w:lang w:val="en-US" w:eastAsia="ja-JP"/>
        </w:rPr>
      </w:pPr>
      <w:r w:rsidRPr="006075E5">
        <w:rPr>
          <w:lang w:eastAsia="zh-CN"/>
        </w:rPr>
        <w:t>UNICEF commissioned a robust baseline, midline and endline assessment to be undertaken by PACT to help inform the effectiveness of the MCCT programme in achieving planned outcomes.</w:t>
      </w:r>
      <w:r w:rsidRPr="006075E5">
        <w:rPr>
          <w:lang w:val="en-US" w:eastAsia="zh-CN"/>
        </w:rPr>
        <w:t xml:space="preserve"> </w:t>
      </w:r>
      <w:r w:rsidRPr="006075E5">
        <w:rPr>
          <w:rFonts w:cs="Arial"/>
          <w:color w:val="000000"/>
          <w:lang w:eastAsia="ja-JP"/>
        </w:rPr>
        <w:t>Assignment involved collection of data among over 3,400 pregnant and lactating mothers (treatment and control groups)</w:t>
      </w:r>
      <w:r w:rsidRPr="006075E5">
        <w:rPr>
          <w:rFonts w:cs="Arial"/>
          <w:color w:val="000000"/>
          <w:lang w:val="en-US" w:eastAsia="ja-JP"/>
        </w:rPr>
        <w:t>.</w:t>
      </w:r>
    </w:p>
    <w:p w:rsidR="001C4838" w:rsidRPr="006075E5" w:rsidRDefault="001C4838" w:rsidP="003B70AB">
      <w:pPr>
        <w:pStyle w:val="Heading3"/>
      </w:pPr>
      <w:r w:rsidRPr="006075E5">
        <w:t>Mid-Term Assessment of Integrated Nutrition &amp; Food Security Intervention (Stunting Project) in Eastern Sudan, sponsored by WFP</w:t>
      </w:r>
    </w:p>
    <w:p w:rsidR="001C4838" w:rsidRPr="006075E5" w:rsidRDefault="001C4838" w:rsidP="001F74E0">
      <w:pPr>
        <w:jc w:val="left"/>
        <w:rPr>
          <w:lang w:val="en-US" w:eastAsia="zh-CN"/>
        </w:rPr>
      </w:pPr>
      <w:r w:rsidRPr="00BD28B8">
        <w:rPr>
          <w:b/>
          <w:bCs/>
          <w:lang w:eastAsia="zh-CN"/>
        </w:rPr>
        <w:t>Client:</w:t>
      </w:r>
      <w:r w:rsidRPr="00BD28B8">
        <w:rPr>
          <w:lang w:eastAsia="zh-CN"/>
        </w:rPr>
        <w:t xml:space="preserve"> </w:t>
      </w:r>
      <w:r w:rsidRPr="006075E5">
        <w:rPr>
          <w:lang w:val="en-US" w:eastAsia="zh-CN"/>
        </w:rPr>
        <w:t>World Food Programme (WFP)</w:t>
      </w:r>
      <w:r w:rsidRPr="00BD28B8">
        <w:rPr>
          <w:lang w:eastAsia="zh-CN"/>
        </w:rPr>
        <w:br/>
      </w:r>
      <w:r w:rsidRPr="00BD28B8">
        <w:rPr>
          <w:b/>
          <w:bCs/>
          <w:lang w:eastAsia="zh-CN"/>
        </w:rPr>
        <w:t>Duration:</w:t>
      </w:r>
      <w:r w:rsidRPr="00BD28B8">
        <w:rPr>
          <w:lang w:eastAsia="zh-CN"/>
        </w:rPr>
        <w:t xml:space="preserve"> </w:t>
      </w:r>
      <w:r w:rsidR="006274FB" w:rsidRPr="006075E5">
        <w:rPr>
          <w:lang w:val="en-US" w:eastAsia="zh-CN"/>
        </w:rPr>
        <w:t xml:space="preserve">Oct - </w:t>
      </w:r>
      <w:r w:rsidR="006274FB" w:rsidRPr="006075E5">
        <w:rPr>
          <w:rFonts w:eastAsia="MS Mincho" w:cs="Arial"/>
          <w:lang w:val="en-GB" w:eastAsia="ja-JP"/>
        </w:rPr>
        <w:t>Dec. 2019</w:t>
      </w:r>
      <w:r w:rsidRPr="00BD28B8">
        <w:rPr>
          <w:lang w:eastAsia="zh-CN"/>
        </w:rPr>
        <w:br/>
      </w:r>
      <w:r w:rsidRPr="00BD28B8">
        <w:rPr>
          <w:b/>
          <w:bCs/>
          <w:lang w:eastAsia="zh-CN"/>
        </w:rPr>
        <w:t>Locations:</w:t>
      </w:r>
      <w:r w:rsidRPr="00BD28B8">
        <w:rPr>
          <w:lang w:eastAsia="zh-CN"/>
        </w:rPr>
        <w:t xml:space="preserve"> </w:t>
      </w:r>
      <w:r w:rsidR="006274FB" w:rsidRPr="006075E5">
        <w:rPr>
          <w:rFonts w:eastAsia="MS Mincho" w:cs="Arial"/>
          <w:lang w:val="en-GB" w:eastAsia="ja-JP"/>
        </w:rPr>
        <w:t>Eastern Sudan</w:t>
      </w:r>
      <w:r w:rsidRPr="00BD28B8">
        <w:rPr>
          <w:lang w:eastAsia="zh-CN"/>
        </w:rPr>
        <w:br/>
      </w:r>
      <w:r w:rsidRPr="00BD28B8">
        <w:rPr>
          <w:b/>
          <w:bCs/>
          <w:lang w:eastAsia="zh-CN"/>
        </w:rPr>
        <w:t>Country:</w:t>
      </w:r>
      <w:r w:rsidRPr="00BD28B8">
        <w:rPr>
          <w:lang w:eastAsia="zh-CN"/>
        </w:rPr>
        <w:t xml:space="preserve"> </w:t>
      </w:r>
      <w:r w:rsidRPr="006075E5">
        <w:rPr>
          <w:lang w:val="en-US" w:eastAsia="zh-CN"/>
        </w:rPr>
        <w:t>Sudan</w:t>
      </w:r>
    </w:p>
    <w:p w:rsidR="001C4838" w:rsidRPr="006075E5" w:rsidRDefault="001C4838" w:rsidP="003B70AB">
      <w:pPr>
        <w:rPr>
          <w:lang w:eastAsia="zh-CN"/>
        </w:rPr>
      </w:pPr>
    </w:p>
    <w:p w:rsidR="006274FB" w:rsidRPr="006075E5" w:rsidRDefault="001C4838" w:rsidP="003B70AB">
      <w:pPr>
        <w:rPr>
          <w:b/>
          <w:bCs/>
          <w:lang w:eastAsia="zh-CN"/>
        </w:rPr>
      </w:pPr>
      <w:r w:rsidRPr="00BD28B8">
        <w:rPr>
          <w:b/>
          <w:bCs/>
          <w:lang w:eastAsia="zh-CN"/>
        </w:rPr>
        <w:t>Description of Project</w:t>
      </w:r>
    </w:p>
    <w:p w:rsidR="001C4838" w:rsidRPr="006075E5" w:rsidRDefault="006274FB" w:rsidP="003B70AB">
      <w:pPr>
        <w:rPr>
          <w:lang w:eastAsia="zh-CN"/>
        </w:rPr>
      </w:pPr>
      <w:r w:rsidRPr="006075E5">
        <w:rPr>
          <w:lang w:eastAsia="zh-CN"/>
        </w:rPr>
        <w:t>Assignment objectives include knowing the current prevalence of stunting, GAM and anemia; knowing percentage of children who consume minimum acceptable diet; determine household security indicators and feeding practices; knowledge and practice of micro-nutrients (Vitamino); and social behavior change. Checking the food security status in the region.</w:t>
      </w:r>
    </w:p>
    <w:p w:rsidR="001C4838" w:rsidRPr="006075E5" w:rsidRDefault="001C4838" w:rsidP="003B70AB">
      <w:pPr>
        <w:rPr>
          <w:b/>
          <w:bCs/>
          <w:lang w:eastAsia="zh-CN"/>
        </w:rPr>
      </w:pPr>
    </w:p>
    <w:p w:rsidR="001C4838" w:rsidRPr="006075E5" w:rsidRDefault="001C4838" w:rsidP="003B70AB">
      <w:pPr>
        <w:rPr>
          <w:b/>
          <w:bCs/>
          <w:lang w:eastAsia="zh-CN"/>
        </w:rPr>
      </w:pPr>
      <w:r w:rsidRPr="00BD28B8">
        <w:rPr>
          <w:b/>
          <w:bCs/>
          <w:lang w:eastAsia="zh-CN"/>
        </w:rPr>
        <w:t>Description of Services</w:t>
      </w:r>
    </w:p>
    <w:p w:rsidR="001C4838" w:rsidRPr="006075E5" w:rsidRDefault="001C4838" w:rsidP="003B70AB">
      <w:pPr>
        <w:rPr>
          <w:lang w:eastAsia="zh-CN"/>
        </w:rPr>
      </w:pPr>
    </w:p>
    <w:p w:rsidR="001C4838" w:rsidRPr="006075E5" w:rsidRDefault="001C4838" w:rsidP="003B70AB">
      <w:pPr>
        <w:rPr>
          <w:lang w:eastAsia="zh-CN"/>
        </w:rPr>
      </w:pPr>
      <w:r w:rsidRPr="006075E5">
        <w:rPr>
          <w:lang w:eastAsia="zh-CN"/>
        </w:rPr>
        <w:t>Prepared project plan and organized logistics. Purchased tools and supplies. Recruited field teams consisting of nutritionists, phlebotomists, enumerators and supervisors. Trained, in coordination with client, the field teams and dispatched them to their assigned territories. Conducted household surveys by completing more than 3,000 questionnaires (the survey entailed taking measurements of heights, weight, MUAC, etc., as well as, blood testing for children under 5 years and their mothers). Conducted interviews and focus group discussions. Tabulated, analyzed and triangulated the quantitative and qualitative data. Prepared and submitted reports.</w:t>
      </w:r>
    </w:p>
    <w:p w:rsidR="006274FB" w:rsidRPr="006075E5" w:rsidRDefault="006274FB" w:rsidP="003B70AB">
      <w:pPr>
        <w:rPr>
          <w:lang w:eastAsia="zh-CN"/>
        </w:rPr>
      </w:pPr>
    </w:p>
    <w:p w:rsidR="00D3453B" w:rsidRPr="006075E5" w:rsidRDefault="00D3453B" w:rsidP="003B70AB">
      <w:pPr>
        <w:pStyle w:val="Heading3"/>
      </w:pPr>
      <w:r w:rsidRPr="006075E5">
        <w:rPr>
          <w:lang w:val="en-US"/>
        </w:rPr>
        <w:lastRenderedPageBreak/>
        <w:t>Evaluation of country programs funded by Qatar Fund for Development (QFFD)</w:t>
      </w:r>
    </w:p>
    <w:p w:rsidR="00D3453B" w:rsidRPr="006075E5" w:rsidRDefault="00D3453B" w:rsidP="001F74E0">
      <w:pPr>
        <w:jc w:val="left"/>
        <w:rPr>
          <w:lang w:eastAsia="zh-CN"/>
        </w:rPr>
      </w:pPr>
      <w:r w:rsidRPr="00BD28B8">
        <w:rPr>
          <w:b/>
          <w:bCs/>
          <w:lang w:eastAsia="zh-CN"/>
        </w:rPr>
        <w:t>Client:</w:t>
      </w:r>
      <w:r w:rsidRPr="00BD28B8">
        <w:rPr>
          <w:lang w:eastAsia="zh-CN"/>
        </w:rPr>
        <w:t xml:space="preserve"> </w:t>
      </w:r>
      <w:r w:rsidRPr="006075E5">
        <w:rPr>
          <w:lang w:val="en-US" w:eastAsia="zh-CN"/>
        </w:rPr>
        <w:t>Geneva Global, USA (Assignment funded by QFFD</w:t>
      </w:r>
      <w:r w:rsidRPr="00BD28B8">
        <w:rPr>
          <w:lang w:eastAsia="zh-CN"/>
        </w:rPr>
        <w:br/>
      </w:r>
      <w:r w:rsidRPr="00BD28B8">
        <w:rPr>
          <w:b/>
          <w:bCs/>
          <w:lang w:eastAsia="zh-CN"/>
        </w:rPr>
        <w:t>Duration:</w:t>
      </w:r>
      <w:r w:rsidRPr="00BD28B8">
        <w:rPr>
          <w:lang w:eastAsia="zh-CN"/>
        </w:rPr>
        <w:t xml:space="preserve"> </w:t>
      </w:r>
      <w:r w:rsidRPr="006075E5">
        <w:rPr>
          <w:rFonts w:eastAsia="MS Mincho" w:cs="Arial"/>
          <w:lang w:val="en-GB" w:eastAsia="ja-JP"/>
        </w:rPr>
        <w:t>February – June 2019</w:t>
      </w:r>
      <w:r w:rsidRPr="00BD28B8">
        <w:rPr>
          <w:lang w:eastAsia="zh-CN"/>
        </w:rPr>
        <w:br/>
      </w:r>
      <w:r w:rsidRPr="00BD28B8">
        <w:rPr>
          <w:b/>
          <w:bCs/>
          <w:lang w:eastAsia="zh-CN"/>
        </w:rPr>
        <w:t>Locations:</w:t>
      </w:r>
      <w:r w:rsidRPr="00BD28B8">
        <w:rPr>
          <w:lang w:eastAsia="zh-CN"/>
        </w:rPr>
        <w:t xml:space="preserve"> </w:t>
      </w:r>
      <w:r w:rsidRPr="006075E5">
        <w:rPr>
          <w:lang w:val="en-US" w:eastAsia="zh-CN"/>
        </w:rPr>
        <w:t>River Nile, Gezira, plus 5 Darfur States</w:t>
      </w:r>
      <w:r w:rsidRPr="00BD28B8">
        <w:rPr>
          <w:lang w:eastAsia="zh-CN"/>
        </w:rPr>
        <w:br/>
      </w:r>
      <w:r w:rsidRPr="00BD28B8">
        <w:rPr>
          <w:b/>
          <w:bCs/>
          <w:lang w:eastAsia="zh-CN"/>
        </w:rPr>
        <w:t>Country:</w:t>
      </w:r>
      <w:r w:rsidRPr="00BD28B8">
        <w:rPr>
          <w:lang w:eastAsia="zh-CN"/>
        </w:rPr>
        <w:t xml:space="preserve"> Sudan</w:t>
      </w:r>
    </w:p>
    <w:p w:rsidR="00D3453B" w:rsidRPr="006075E5" w:rsidRDefault="00D3453B" w:rsidP="003B70AB">
      <w:pPr>
        <w:rPr>
          <w:lang w:eastAsia="zh-CN"/>
        </w:rPr>
      </w:pPr>
    </w:p>
    <w:p w:rsidR="00D3453B" w:rsidRPr="006075E5" w:rsidRDefault="00D3453B" w:rsidP="003B70AB">
      <w:pPr>
        <w:rPr>
          <w:b/>
          <w:bCs/>
          <w:lang w:eastAsia="zh-CN"/>
        </w:rPr>
      </w:pPr>
      <w:r w:rsidRPr="00BD28B8">
        <w:rPr>
          <w:b/>
          <w:bCs/>
          <w:lang w:eastAsia="zh-CN"/>
        </w:rPr>
        <w:t>Description of Project</w:t>
      </w:r>
    </w:p>
    <w:p w:rsidR="00D3453B" w:rsidRPr="006075E5" w:rsidRDefault="00D3453B" w:rsidP="003B70AB">
      <w:pPr>
        <w:rPr>
          <w:b/>
          <w:bCs/>
          <w:lang w:eastAsia="zh-CN"/>
        </w:rPr>
      </w:pPr>
    </w:p>
    <w:p w:rsidR="00D3453B" w:rsidRPr="006075E5" w:rsidRDefault="00D3453B" w:rsidP="003B70AB">
      <w:pPr>
        <w:rPr>
          <w:lang w:eastAsia="zh-CN"/>
        </w:rPr>
      </w:pPr>
      <w:r w:rsidRPr="006075E5">
        <w:rPr>
          <w:lang w:eastAsia="zh-CN"/>
        </w:rPr>
        <w:t>Evaluation of QFFD program, which included five main projects: Early recovery programme with the United Nations Development Programme (UNDP); Five Villages in Darfur; Providing potable water project with Qatar Charity; improving maternal and child health in Sudan through the implementation of the Sudan Public Health Training Initiative (SPHTI) – implemented by the Carter Center; and 220kV River Nile State Transmission Project.</w:t>
      </w:r>
    </w:p>
    <w:p w:rsidR="00D3453B" w:rsidRPr="006075E5" w:rsidRDefault="00D3453B" w:rsidP="003B70AB">
      <w:pPr>
        <w:rPr>
          <w:b/>
          <w:bCs/>
          <w:lang w:eastAsia="zh-CN"/>
        </w:rPr>
      </w:pPr>
    </w:p>
    <w:p w:rsidR="00D3453B" w:rsidRPr="006075E5" w:rsidRDefault="00D3453B" w:rsidP="003B70AB">
      <w:pPr>
        <w:rPr>
          <w:b/>
          <w:bCs/>
          <w:lang w:eastAsia="zh-CN"/>
        </w:rPr>
      </w:pPr>
      <w:r w:rsidRPr="00BD28B8">
        <w:rPr>
          <w:b/>
          <w:bCs/>
          <w:lang w:eastAsia="zh-CN"/>
        </w:rPr>
        <w:t>Description of Services</w:t>
      </w:r>
    </w:p>
    <w:p w:rsidR="00D3453B" w:rsidRPr="006075E5" w:rsidRDefault="00D3453B" w:rsidP="003B70AB">
      <w:pPr>
        <w:rPr>
          <w:lang w:val="en-US" w:eastAsia="zh-CN"/>
        </w:rPr>
      </w:pPr>
    </w:p>
    <w:p w:rsidR="00D3453B" w:rsidRPr="006075E5" w:rsidRDefault="00D3453B" w:rsidP="003B70AB">
      <w:pPr>
        <w:pStyle w:val="ListParagraph"/>
        <w:numPr>
          <w:ilvl w:val="0"/>
          <w:numId w:val="71"/>
        </w:numPr>
        <w:rPr>
          <w:lang w:val="en-US" w:eastAsia="zh-CN"/>
        </w:rPr>
      </w:pPr>
      <w:r w:rsidRPr="006075E5">
        <w:rPr>
          <w:lang w:eastAsia="zh-CN"/>
        </w:rPr>
        <w:t>Prepared project plan and logistics</w:t>
      </w:r>
      <w:r w:rsidRPr="006075E5">
        <w:rPr>
          <w:lang w:val="en-US" w:eastAsia="zh-CN"/>
        </w:rPr>
        <w:t>;</w:t>
      </w:r>
    </w:p>
    <w:p w:rsidR="00D3453B" w:rsidRPr="006075E5" w:rsidRDefault="00D3453B" w:rsidP="003B70AB">
      <w:pPr>
        <w:pStyle w:val="ListParagraph"/>
        <w:numPr>
          <w:ilvl w:val="0"/>
          <w:numId w:val="71"/>
        </w:numPr>
        <w:rPr>
          <w:lang w:val="en-US" w:eastAsia="zh-CN"/>
        </w:rPr>
      </w:pPr>
      <w:r w:rsidRPr="006075E5">
        <w:rPr>
          <w:lang w:eastAsia="zh-CN"/>
        </w:rPr>
        <w:t>Visited, interviewed and collected information from various implementing agencies (including 11 UN agencies)</w:t>
      </w:r>
      <w:r w:rsidRPr="006075E5">
        <w:rPr>
          <w:lang w:val="en-US" w:eastAsia="zh-CN"/>
        </w:rPr>
        <w:t>;</w:t>
      </w:r>
    </w:p>
    <w:p w:rsidR="00D3453B" w:rsidRPr="006075E5" w:rsidRDefault="00D3453B" w:rsidP="003B70AB">
      <w:pPr>
        <w:pStyle w:val="ListParagraph"/>
        <w:numPr>
          <w:ilvl w:val="0"/>
          <w:numId w:val="71"/>
        </w:numPr>
        <w:rPr>
          <w:lang w:val="en-US" w:eastAsia="zh-CN"/>
        </w:rPr>
      </w:pPr>
      <w:r w:rsidRPr="006075E5">
        <w:rPr>
          <w:lang w:eastAsia="zh-CN"/>
        </w:rPr>
        <w:t>Recruited, trained and dispatched field survey teams</w:t>
      </w:r>
      <w:r w:rsidRPr="006075E5">
        <w:rPr>
          <w:lang w:val="en-US" w:eastAsia="zh-CN"/>
        </w:rPr>
        <w:t>;</w:t>
      </w:r>
    </w:p>
    <w:p w:rsidR="00D3453B" w:rsidRPr="006075E5" w:rsidRDefault="00D3453B" w:rsidP="003B70AB">
      <w:pPr>
        <w:pStyle w:val="ListParagraph"/>
        <w:numPr>
          <w:ilvl w:val="0"/>
          <w:numId w:val="71"/>
        </w:numPr>
        <w:rPr>
          <w:lang w:val="en-US" w:eastAsia="zh-CN"/>
        </w:rPr>
      </w:pPr>
      <w:r w:rsidRPr="006075E5">
        <w:rPr>
          <w:lang w:eastAsia="zh-CN"/>
        </w:rPr>
        <w:t>Collected data and conducted interviews and focus group discussions</w:t>
      </w:r>
      <w:r w:rsidRPr="006075E5">
        <w:rPr>
          <w:lang w:val="en-US" w:eastAsia="zh-CN"/>
        </w:rPr>
        <w:t>;</w:t>
      </w:r>
    </w:p>
    <w:p w:rsidR="006274FB" w:rsidRPr="006075E5" w:rsidRDefault="00D3453B" w:rsidP="003B70AB">
      <w:pPr>
        <w:pStyle w:val="ListParagraph"/>
        <w:numPr>
          <w:ilvl w:val="0"/>
          <w:numId w:val="71"/>
        </w:numPr>
        <w:rPr>
          <w:lang w:eastAsia="zh-CN"/>
        </w:rPr>
      </w:pPr>
      <w:r w:rsidRPr="006075E5">
        <w:rPr>
          <w:lang w:eastAsia="zh-CN"/>
        </w:rPr>
        <w:t>Documented success stories and prepared project reports.</w:t>
      </w:r>
    </w:p>
    <w:p w:rsidR="00A0282C" w:rsidRPr="006075E5" w:rsidRDefault="00A0282C" w:rsidP="003B70AB">
      <w:pPr>
        <w:pStyle w:val="Heading2"/>
      </w:pPr>
      <w:r w:rsidRPr="006075E5">
        <w:t>Agricultural Services</w:t>
      </w:r>
    </w:p>
    <w:p w:rsidR="00D3453B" w:rsidRPr="006075E5" w:rsidRDefault="006260D8" w:rsidP="003B70AB">
      <w:pPr>
        <w:pStyle w:val="Heading3"/>
        <w:rPr>
          <w:lang w:val="en-US"/>
        </w:rPr>
      </w:pPr>
      <w:bookmarkStart w:id="0" w:name="_Hlk37109787"/>
      <w:r w:rsidRPr="006075E5">
        <w:rPr>
          <w:lang w:val="en-US"/>
        </w:rPr>
        <w:t>Value Chain Analysis of Hides and Skins Industry in Darfur</w:t>
      </w:r>
      <w:bookmarkEnd w:id="0"/>
    </w:p>
    <w:p w:rsidR="00D3453B" w:rsidRPr="006075E5" w:rsidRDefault="00D3453B" w:rsidP="001F74E0">
      <w:pPr>
        <w:jc w:val="left"/>
        <w:rPr>
          <w:lang w:val="en-US" w:eastAsia="zh-CN"/>
        </w:rPr>
      </w:pPr>
      <w:r w:rsidRPr="00BD28B8">
        <w:rPr>
          <w:b/>
          <w:bCs/>
          <w:lang w:eastAsia="zh-CN"/>
        </w:rPr>
        <w:t>Client:</w:t>
      </w:r>
      <w:r w:rsidRPr="00BD28B8">
        <w:rPr>
          <w:lang w:eastAsia="zh-CN"/>
        </w:rPr>
        <w:t xml:space="preserve"> </w:t>
      </w:r>
      <w:r w:rsidR="006260D8" w:rsidRPr="006075E5">
        <w:rPr>
          <w:lang w:val="en-US" w:eastAsia="zh-CN"/>
        </w:rPr>
        <w:t>UNDP – Livelihood Division</w:t>
      </w:r>
      <w:r w:rsidR="006260D8" w:rsidRPr="006075E5">
        <w:rPr>
          <w:lang w:eastAsia="zh-CN"/>
        </w:rPr>
        <w:t xml:space="preserve"> </w:t>
      </w:r>
      <w:r w:rsidRPr="00BD28B8">
        <w:rPr>
          <w:lang w:eastAsia="zh-CN"/>
        </w:rPr>
        <w:br/>
      </w:r>
      <w:r w:rsidRPr="00BD28B8">
        <w:rPr>
          <w:b/>
          <w:bCs/>
          <w:lang w:eastAsia="zh-CN"/>
        </w:rPr>
        <w:t>Duration:</w:t>
      </w:r>
      <w:r w:rsidRPr="00BD28B8">
        <w:rPr>
          <w:lang w:eastAsia="zh-CN"/>
        </w:rPr>
        <w:t xml:space="preserve"> </w:t>
      </w:r>
      <w:r w:rsidR="006260D8" w:rsidRPr="006075E5">
        <w:rPr>
          <w:lang w:val="en-US" w:eastAsia="zh-CN"/>
        </w:rPr>
        <w:t>Sept. 2013 – Dec. 2013</w:t>
      </w:r>
      <w:r w:rsidRPr="00BD28B8">
        <w:rPr>
          <w:lang w:eastAsia="zh-CN"/>
        </w:rPr>
        <w:br/>
      </w:r>
      <w:r w:rsidRPr="00BD28B8">
        <w:rPr>
          <w:b/>
          <w:bCs/>
          <w:lang w:eastAsia="zh-CN"/>
        </w:rPr>
        <w:t>Locations:</w:t>
      </w:r>
      <w:r w:rsidRPr="00BD28B8">
        <w:rPr>
          <w:lang w:eastAsia="zh-CN"/>
        </w:rPr>
        <w:t xml:space="preserve"> </w:t>
      </w:r>
      <w:r w:rsidR="006260D8" w:rsidRPr="006075E5">
        <w:rPr>
          <w:lang w:val="en-US" w:eastAsia="zh-CN"/>
        </w:rPr>
        <w:t>Darfur (Five States) – Sudan</w:t>
      </w:r>
      <w:r w:rsidRPr="00BD28B8">
        <w:rPr>
          <w:lang w:eastAsia="zh-CN"/>
        </w:rPr>
        <w:br/>
      </w:r>
      <w:r w:rsidRPr="00BD28B8">
        <w:rPr>
          <w:b/>
          <w:bCs/>
          <w:lang w:eastAsia="zh-CN"/>
        </w:rPr>
        <w:t>Country:</w:t>
      </w:r>
      <w:r w:rsidRPr="00BD28B8">
        <w:rPr>
          <w:lang w:eastAsia="zh-CN"/>
        </w:rPr>
        <w:t xml:space="preserve"> </w:t>
      </w:r>
      <w:r w:rsidRPr="006075E5">
        <w:rPr>
          <w:lang w:val="en-US" w:eastAsia="zh-CN"/>
        </w:rPr>
        <w:t>Sudan</w:t>
      </w:r>
    </w:p>
    <w:p w:rsidR="00D3453B" w:rsidRPr="006075E5" w:rsidRDefault="00D3453B" w:rsidP="003B70AB">
      <w:pPr>
        <w:rPr>
          <w:lang w:eastAsia="zh-CN"/>
        </w:rPr>
      </w:pPr>
    </w:p>
    <w:p w:rsidR="00D3453B" w:rsidRPr="006075E5" w:rsidRDefault="00D3453B" w:rsidP="003B70AB">
      <w:pPr>
        <w:rPr>
          <w:b/>
          <w:bCs/>
          <w:lang w:eastAsia="zh-CN"/>
        </w:rPr>
      </w:pPr>
      <w:r w:rsidRPr="00BD28B8">
        <w:rPr>
          <w:b/>
          <w:bCs/>
          <w:lang w:eastAsia="zh-CN"/>
        </w:rPr>
        <w:t>Description of Project</w:t>
      </w:r>
    </w:p>
    <w:p w:rsidR="006260D8" w:rsidRPr="006075E5" w:rsidRDefault="006260D8" w:rsidP="003B70AB">
      <w:pPr>
        <w:rPr>
          <w:b/>
          <w:bCs/>
          <w:lang w:eastAsia="zh-CN"/>
        </w:rPr>
      </w:pPr>
    </w:p>
    <w:p w:rsidR="006260D8" w:rsidRPr="006075E5" w:rsidRDefault="006260D8" w:rsidP="003B70AB">
      <w:pPr>
        <w:rPr>
          <w:lang w:eastAsia="zh-CN"/>
        </w:rPr>
      </w:pPr>
      <w:r w:rsidRPr="006075E5">
        <w:rPr>
          <w:lang w:val="en-US" w:eastAsia="zh-CN"/>
        </w:rPr>
        <w:t xml:space="preserve">The </w:t>
      </w:r>
      <w:r w:rsidR="00414ACC" w:rsidRPr="006075E5">
        <w:rPr>
          <w:lang w:val="en-US" w:eastAsia="zh-CN"/>
        </w:rPr>
        <w:t>objective of the assignment was to c</w:t>
      </w:r>
      <w:r w:rsidRPr="006075E5">
        <w:rPr>
          <w:lang w:eastAsia="zh-CN"/>
        </w:rPr>
        <w:t>onduct a value chain analysis of the hides and skins industry across the five states of Darfur that will yield a clear, comprehensive and inclusive business plan for development of the industry in Darfur.</w:t>
      </w:r>
    </w:p>
    <w:p w:rsidR="006260D8" w:rsidRPr="006075E5" w:rsidRDefault="006260D8" w:rsidP="003B70AB">
      <w:pPr>
        <w:rPr>
          <w:b/>
          <w:bCs/>
          <w:lang w:eastAsia="zh-CN"/>
        </w:rPr>
      </w:pPr>
    </w:p>
    <w:p w:rsidR="00D3453B" w:rsidRPr="006075E5" w:rsidRDefault="00D3453B" w:rsidP="003B70AB">
      <w:pPr>
        <w:rPr>
          <w:b/>
          <w:bCs/>
          <w:lang w:eastAsia="zh-CN"/>
        </w:rPr>
      </w:pPr>
      <w:r w:rsidRPr="00BD28B8">
        <w:rPr>
          <w:b/>
          <w:bCs/>
          <w:lang w:eastAsia="zh-CN"/>
        </w:rPr>
        <w:t>Description of Services</w:t>
      </w:r>
    </w:p>
    <w:p w:rsidR="00414ACC" w:rsidRPr="006075E5" w:rsidRDefault="00414ACC" w:rsidP="003B70AB">
      <w:pPr>
        <w:rPr>
          <w:b/>
          <w:bCs/>
          <w:lang w:eastAsia="zh-CN"/>
        </w:rPr>
      </w:pPr>
    </w:p>
    <w:p w:rsidR="00414ACC" w:rsidRPr="006075E5" w:rsidRDefault="00414ACC" w:rsidP="003B70AB">
      <w:pPr>
        <w:pStyle w:val="ListParagraph"/>
        <w:numPr>
          <w:ilvl w:val="0"/>
          <w:numId w:val="89"/>
        </w:numPr>
        <w:rPr>
          <w:lang w:val="en-US" w:eastAsia="zh-CN"/>
        </w:rPr>
      </w:pPr>
      <w:r w:rsidRPr="006075E5">
        <w:rPr>
          <w:lang w:eastAsia="zh-CN"/>
        </w:rPr>
        <w:t>Conducted literature reviews</w:t>
      </w:r>
      <w:r w:rsidRPr="006075E5">
        <w:rPr>
          <w:lang w:val="en-US" w:eastAsia="zh-CN"/>
        </w:rPr>
        <w:t>;</w:t>
      </w:r>
    </w:p>
    <w:p w:rsidR="00414ACC" w:rsidRPr="006075E5" w:rsidRDefault="00414ACC" w:rsidP="003B70AB">
      <w:pPr>
        <w:pStyle w:val="ListParagraph"/>
        <w:numPr>
          <w:ilvl w:val="0"/>
          <w:numId w:val="89"/>
        </w:numPr>
        <w:rPr>
          <w:lang w:val="en-US" w:eastAsia="zh-CN"/>
        </w:rPr>
      </w:pPr>
      <w:r w:rsidRPr="006075E5">
        <w:rPr>
          <w:lang w:eastAsia="zh-CN"/>
        </w:rPr>
        <w:t>Preparat</w:t>
      </w:r>
      <w:r w:rsidRPr="006075E5">
        <w:rPr>
          <w:lang w:val="en-US" w:eastAsia="zh-CN"/>
        </w:rPr>
        <w:t xml:space="preserve">ed </w:t>
      </w:r>
      <w:r w:rsidRPr="006075E5">
        <w:rPr>
          <w:lang w:eastAsia="zh-CN"/>
        </w:rPr>
        <w:t>data collection tools and sampling</w:t>
      </w:r>
      <w:r w:rsidRPr="006075E5">
        <w:rPr>
          <w:lang w:val="en-US" w:eastAsia="zh-CN"/>
        </w:rPr>
        <w:t>;</w:t>
      </w:r>
    </w:p>
    <w:p w:rsidR="00414ACC" w:rsidRPr="006075E5" w:rsidRDefault="00414ACC" w:rsidP="003B70AB">
      <w:pPr>
        <w:pStyle w:val="ListParagraph"/>
        <w:numPr>
          <w:ilvl w:val="0"/>
          <w:numId w:val="89"/>
        </w:numPr>
        <w:rPr>
          <w:lang w:val="en-US" w:eastAsia="zh-CN"/>
        </w:rPr>
      </w:pPr>
      <w:r w:rsidRPr="006075E5">
        <w:rPr>
          <w:lang w:eastAsia="zh-CN"/>
        </w:rPr>
        <w:t>Conducted a market survey, which covered 5 Darfur states</w:t>
      </w:r>
      <w:r w:rsidRPr="006075E5">
        <w:rPr>
          <w:lang w:val="en-US" w:eastAsia="zh-CN"/>
        </w:rPr>
        <w:t>;</w:t>
      </w:r>
    </w:p>
    <w:p w:rsidR="00414ACC" w:rsidRPr="006075E5" w:rsidRDefault="00414ACC" w:rsidP="003B70AB">
      <w:pPr>
        <w:pStyle w:val="ListParagraph"/>
        <w:numPr>
          <w:ilvl w:val="0"/>
          <w:numId w:val="89"/>
        </w:numPr>
        <w:rPr>
          <w:lang w:val="en-US" w:eastAsia="zh-CN"/>
        </w:rPr>
      </w:pPr>
      <w:r w:rsidRPr="006075E5">
        <w:rPr>
          <w:lang w:eastAsia="zh-CN"/>
        </w:rPr>
        <w:t>Interviewed stakeholders and prepared a value-chain analysis report</w:t>
      </w:r>
      <w:r w:rsidRPr="006075E5">
        <w:rPr>
          <w:lang w:val="en-US" w:eastAsia="zh-CN"/>
        </w:rPr>
        <w:t>;</w:t>
      </w:r>
    </w:p>
    <w:p w:rsidR="00414ACC" w:rsidRPr="006075E5" w:rsidRDefault="00414ACC" w:rsidP="003B70AB">
      <w:pPr>
        <w:pStyle w:val="ListParagraph"/>
        <w:numPr>
          <w:ilvl w:val="0"/>
          <w:numId w:val="89"/>
        </w:numPr>
        <w:rPr>
          <w:lang w:val="en-US" w:eastAsia="zh-CN"/>
        </w:rPr>
      </w:pPr>
      <w:r w:rsidRPr="006075E5">
        <w:rPr>
          <w:lang w:eastAsia="zh-CN"/>
        </w:rPr>
        <w:t>Held focus group discussions in the five states of Darfur and reported findings</w:t>
      </w:r>
      <w:r w:rsidRPr="006075E5">
        <w:rPr>
          <w:lang w:val="en-US" w:eastAsia="zh-CN"/>
        </w:rPr>
        <w:t>;</w:t>
      </w:r>
    </w:p>
    <w:p w:rsidR="00414ACC" w:rsidRPr="006075E5" w:rsidRDefault="00414ACC" w:rsidP="003B70AB">
      <w:pPr>
        <w:pStyle w:val="ListParagraph"/>
        <w:numPr>
          <w:ilvl w:val="0"/>
          <w:numId w:val="89"/>
        </w:numPr>
        <w:rPr>
          <w:lang w:val="en-US" w:eastAsia="zh-CN"/>
        </w:rPr>
      </w:pPr>
      <w:r w:rsidRPr="006075E5">
        <w:rPr>
          <w:lang w:eastAsia="zh-CN"/>
        </w:rPr>
        <w:t>Reviewed the industry’s environmental impact</w:t>
      </w:r>
      <w:r w:rsidRPr="006075E5">
        <w:rPr>
          <w:lang w:val="en-US" w:eastAsia="zh-CN"/>
        </w:rPr>
        <w:t xml:space="preserve">; </w:t>
      </w:r>
    </w:p>
    <w:p w:rsidR="00414ACC" w:rsidRPr="006075E5" w:rsidRDefault="00414ACC" w:rsidP="003B70AB">
      <w:pPr>
        <w:pStyle w:val="ListParagraph"/>
        <w:numPr>
          <w:ilvl w:val="0"/>
          <w:numId w:val="89"/>
        </w:numPr>
        <w:rPr>
          <w:lang w:val="en-US" w:eastAsia="zh-CN"/>
        </w:rPr>
      </w:pPr>
      <w:r w:rsidRPr="006075E5">
        <w:rPr>
          <w:lang w:eastAsia="zh-CN"/>
        </w:rPr>
        <w:t>Prepared quantitative and qualitative analysis reports</w:t>
      </w:r>
      <w:r w:rsidRPr="006075E5">
        <w:rPr>
          <w:lang w:val="en-US" w:eastAsia="zh-CN"/>
        </w:rPr>
        <w:t>;</w:t>
      </w:r>
    </w:p>
    <w:p w:rsidR="00414ACC" w:rsidRPr="006075E5" w:rsidRDefault="00414ACC" w:rsidP="003B70AB">
      <w:pPr>
        <w:pStyle w:val="ListParagraph"/>
        <w:numPr>
          <w:ilvl w:val="0"/>
          <w:numId w:val="89"/>
        </w:numPr>
        <w:rPr>
          <w:lang w:val="en-US" w:eastAsia="zh-CN"/>
        </w:rPr>
      </w:pPr>
      <w:r w:rsidRPr="006075E5">
        <w:rPr>
          <w:lang w:eastAsia="zh-CN"/>
        </w:rPr>
        <w:lastRenderedPageBreak/>
        <w:t>Formulated strategies and made recommendations</w:t>
      </w:r>
      <w:r w:rsidRPr="006075E5">
        <w:rPr>
          <w:lang w:val="en-US" w:eastAsia="zh-CN"/>
        </w:rPr>
        <w:t>;</w:t>
      </w:r>
    </w:p>
    <w:p w:rsidR="00414ACC" w:rsidRPr="006075E5" w:rsidRDefault="00414ACC" w:rsidP="003B70AB">
      <w:pPr>
        <w:pStyle w:val="ListParagraph"/>
        <w:numPr>
          <w:ilvl w:val="0"/>
          <w:numId w:val="89"/>
        </w:numPr>
        <w:rPr>
          <w:lang w:val="en-US" w:eastAsia="zh-CN"/>
        </w:rPr>
      </w:pPr>
      <w:r w:rsidRPr="006075E5">
        <w:rPr>
          <w:lang w:eastAsia="zh-CN"/>
        </w:rPr>
        <w:t>Prepared a detailed business plan and a presentation to key stakeholders</w:t>
      </w:r>
      <w:r w:rsidRPr="006075E5">
        <w:rPr>
          <w:lang w:val="en-US" w:eastAsia="zh-CN"/>
        </w:rPr>
        <w:t>;</w:t>
      </w:r>
    </w:p>
    <w:p w:rsidR="00BA4689" w:rsidRPr="006075E5" w:rsidRDefault="00414ACC" w:rsidP="003B70AB">
      <w:pPr>
        <w:pStyle w:val="ListParagraph"/>
        <w:numPr>
          <w:ilvl w:val="0"/>
          <w:numId w:val="89"/>
        </w:numPr>
        <w:rPr>
          <w:lang w:eastAsia="zh-CN"/>
        </w:rPr>
      </w:pPr>
      <w:r w:rsidRPr="006075E5">
        <w:rPr>
          <w:lang w:eastAsia="zh-CN"/>
        </w:rPr>
        <w:t>Prepared an implementation plan and monitoring &amp; evaluation framework.</w:t>
      </w:r>
    </w:p>
    <w:p w:rsidR="00BA4689" w:rsidRPr="006075E5" w:rsidRDefault="00BA4689" w:rsidP="003B70AB">
      <w:pPr>
        <w:pStyle w:val="Heading3"/>
        <w:rPr>
          <w:lang w:val="en-US"/>
        </w:rPr>
      </w:pPr>
      <w:r w:rsidRPr="006075E5">
        <w:rPr>
          <w:lang w:val="en-US"/>
        </w:rPr>
        <w:t>Implementation of Value-Chain projects</w:t>
      </w:r>
    </w:p>
    <w:p w:rsidR="00BA4689" w:rsidRPr="006075E5" w:rsidRDefault="00BA4689" w:rsidP="001F74E0">
      <w:pPr>
        <w:jc w:val="left"/>
        <w:rPr>
          <w:lang w:val="en-US" w:eastAsia="zh-CN"/>
        </w:rPr>
      </w:pPr>
      <w:r w:rsidRPr="00BD28B8">
        <w:rPr>
          <w:b/>
          <w:bCs/>
          <w:lang w:eastAsia="zh-CN"/>
        </w:rPr>
        <w:t>Client:</w:t>
      </w:r>
      <w:r w:rsidRPr="00BD28B8">
        <w:rPr>
          <w:lang w:eastAsia="zh-CN"/>
        </w:rPr>
        <w:t xml:space="preserve"> </w:t>
      </w:r>
      <w:r w:rsidRPr="006075E5">
        <w:rPr>
          <w:lang w:val="en-US" w:eastAsia="zh-CN"/>
        </w:rPr>
        <w:t>UNDP – DDR Unit</w:t>
      </w:r>
      <w:r w:rsidRPr="00BD28B8">
        <w:rPr>
          <w:lang w:eastAsia="zh-CN"/>
        </w:rPr>
        <w:br/>
      </w:r>
      <w:r w:rsidRPr="00BD28B8">
        <w:rPr>
          <w:b/>
          <w:bCs/>
          <w:lang w:eastAsia="zh-CN"/>
        </w:rPr>
        <w:t>Duration:</w:t>
      </w:r>
      <w:r w:rsidRPr="00BD28B8">
        <w:rPr>
          <w:lang w:eastAsia="zh-CN"/>
        </w:rPr>
        <w:t xml:space="preserve"> </w:t>
      </w:r>
      <w:r w:rsidRPr="006075E5">
        <w:rPr>
          <w:lang w:val="en-US" w:eastAsia="zh-CN"/>
        </w:rPr>
        <w:t>April 2012 - August 2012</w:t>
      </w:r>
      <w:r w:rsidRPr="00BD28B8">
        <w:rPr>
          <w:lang w:eastAsia="zh-CN"/>
        </w:rPr>
        <w:br/>
      </w:r>
      <w:r w:rsidRPr="00BD28B8">
        <w:rPr>
          <w:b/>
          <w:bCs/>
          <w:lang w:eastAsia="zh-CN"/>
        </w:rPr>
        <w:t>Locations:</w:t>
      </w:r>
      <w:r w:rsidRPr="00BD28B8">
        <w:rPr>
          <w:lang w:eastAsia="zh-CN"/>
        </w:rPr>
        <w:t xml:space="preserve"> </w:t>
      </w:r>
      <w:r w:rsidRPr="006075E5">
        <w:rPr>
          <w:lang w:val="en-US" w:eastAsia="zh-CN"/>
        </w:rPr>
        <w:t>Khartoum &amp; North Kordofan</w:t>
      </w:r>
      <w:r w:rsidRPr="00BD28B8">
        <w:rPr>
          <w:lang w:eastAsia="zh-CN"/>
        </w:rPr>
        <w:br/>
      </w:r>
      <w:r w:rsidRPr="00BD28B8">
        <w:rPr>
          <w:b/>
          <w:bCs/>
          <w:lang w:eastAsia="zh-CN"/>
        </w:rPr>
        <w:t>Country:</w:t>
      </w:r>
      <w:r w:rsidRPr="00BD28B8">
        <w:rPr>
          <w:lang w:eastAsia="zh-CN"/>
        </w:rPr>
        <w:t xml:space="preserve"> </w:t>
      </w:r>
      <w:r w:rsidRPr="006075E5">
        <w:rPr>
          <w:lang w:val="en-US" w:eastAsia="zh-CN"/>
        </w:rPr>
        <w:t>Sudan</w:t>
      </w:r>
    </w:p>
    <w:p w:rsidR="00BA4689" w:rsidRPr="006075E5" w:rsidRDefault="00BA4689" w:rsidP="003B70AB">
      <w:pPr>
        <w:rPr>
          <w:lang w:eastAsia="zh-CN"/>
        </w:rPr>
      </w:pPr>
    </w:p>
    <w:p w:rsidR="00BA4689" w:rsidRPr="006075E5" w:rsidRDefault="00BA4689" w:rsidP="003B70AB">
      <w:pPr>
        <w:rPr>
          <w:b/>
          <w:bCs/>
          <w:lang w:eastAsia="zh-CN"/>
        </w:rPr>
      </w:pPr>
      <w:r w:rsidRPr="00BD28B8">
        <w:rPr>
          <w:b/>
          <w:bCs/>
          <w:lang w:eastAsia="zh-CN"/>
        </w:rPr>
        <w:t>Description of Project</w:t>
      </w:r>
    </w:p>
    <w:p w:rsidR="00BA4689" w:rsidRPr="006075E5" w:rsidRDefault="00BA4689" w:rsidP="003B70AB">
      <w:pPr>
        <w:rPr>
          <w:b/>
          <w:bCs/>
          <w:lang w:eastAsia="zh-CN"/>
        </w:rPr>
      </w:pPr>
    </w:p>
    <w:p w:rsidR="00BA4689" w:rsidRPr="006075E5" w:rsidRDefault="00BA4689" w:rsidP="003B70AB">
      <w:pPr>
        <w:rPr>
          <w:lang w:val="en-US" w:eastAsia="zh-CN"/>
        </w:rPr>
      </w:pPr>
      <w:r w:rsidRPr="006075E5">
        <w:rPr>
          <w:lang w:val="en-US" w:eastAsia="zh-CN"/>
        </w:rPr>
        <w:t>To build on the successful completion of the previous study done by PACT so as to provide technical assistance in the implementation of two value chains already under development. Develop the capacity of the State Ministry of Animal Resources and of possible government entities such as Ministry of Commerce, as well as the SDDR headquarter and state commission staffs to utilize value chain interventions as reintegration strategies; and of XCs, youth, and women to participate in value chain interventions.</w:t>
      </w:r>
    </w:p>
    <w:p w:rsidR="00BA4689" w:rsidRPr="006075E5" w:rsidRDefault="00BA4689" w:rsidP="003B70AB">
      <w:pPr>
        <w:rPr>
          <w:b/>
          <w:bCs/>
          <w:lang w:eastAsia="zh-CN"/>
        </w:rPr>
      </w:pPr>
    </w:p>
    <w:p w:rsidR="00BA4689" w:rsidRPr="006075E5" w:rsidRDefault="00BA4689" w:rsidP="003B70AB">
      <w:pPr>
        <w:rPr>
          <w:b/>
          <w:bCs/>
          <w:lang w:eastAsia="zh-CN"/>
        </w:rPr>
      </w:pPr>
      <w:r w:rsidRPr="00BD28B8">
        <w:rPr>
          <w:b/>
          <w:bCs/>
          <w:lang w:eastAsia="zh-CN"/>
        </w:rPr>
        <w:t>Description of Services</w:t>
      </w:r>
    </w:p>
    <w:p w:rsidR="00BA4689" w:rsidRPr="006075E5" w:rsidRDefault="00BA4689" w:rsidP="003B70AB">
      <w:pPr>
        <w:rPr>
          <w:lang w:val="en-US"/>
        </w:rPr>
      </w:pPr>
    </w:p>
    <w:p w:rsidR="00BA4689" w:rsidRPr="006075E5" w:rsidRDefault="00BA4689" w:rsidP="003B70AB">
      <w:pPr>
        <w:pStyle w:val="ListParagraph"/>
        <w:numPr>
          <w:ilvl w:val="0"/>
          <w:numId w:val="91"/>
        </w:numPr>
        <w:rPr>
          <w:lang w:val="en-US"/>
        </w:rPr>
      </w:pPr>
      <w:r w:rsidRPr="006075E5">
        <w:rPr>
          <w:lang w:val="en-US"/>
        </w:rPr>
        <w:t>Provide</w:t>
      </w:r>
      <w:r w:rsidRPr="006075E5">
        <w:rPr>
          <w:lang w:val="en-US"/>
        </w:rPr>
        <w:t>d</w:t>
      </w:r>
      <w:r w:rsidRPr="006075E5">
        <w:rPr>
          <w:lang w:val="en-US"/>
        </w:rPr>
        <w:t xml:space="preserve"> technical advice and hands on support to the VC Working Group in Khartoum</w:t>
      </w:r>
      <w:r w:rsidRPr="006075E5">
        <w:rPr>
          <w:lang w:val="en-US"/>
        </w:rPr>
        <w:t>;</w:t>
      </w:r>
    </w:p>
    <w:p w:rsidR="00BA4689" w:rsidRPr="006075E5" w:rsidRDefault="00BA4689" w:rsidP="003B70AB">
      <w:pPr>
        <w:pStyle w:val="ListParagraph"/>
        <w:numPr>
          <w:ilvl w:val="0"/>
          <w:numId w:val="91"/>
        </w:numPr>
        <w:rPr>
          <w:lang w:val="en-US"/>
        </w:rPr>
      </w:pPr>
      <w:r w:rsidRPr="006075E5">
        <w:rPr>
          <w:lang w:val="en-US"/>
        </w:rPr>
        <w:t>Guide</w:t>
      </w:r>
      <w:r w:rsidRPr="006075E5">
        <w:rPr>
          <w:lang w:val="en-US"/>
        </w:rPr>
        <w:t>d</w:t>
      </w:r>
      <w:r w:rsidRPr="006075E5">
        <w:rPr>
          <w:lang w:val="en-US"/>
        </w:rPr>
        <w:t xml:space="preserve"> Project Teams via field visits</w:t>
      </w:r>
      <w:r w:rsidRPr="006075E5">
        <w:rPr>
          <w:lang w:val="en-US"/>
        </w:rPr>
        <w:t>;</w:t>
      </w:r>
    </w:p>
    <w:p w:rsidR="00BA4689" w:rsidRPr="006075E5" w:rsidRDefault="00BA4689" w:rsidP="003B70AB">
      <w:pPr>
        <w:pStyle w:val="ListParagraph"/>
        <w:numPr>
          <w:ilvl w:val="0"/>
          <w:numId w:val="91"/>
        </w:numPr>
        <w:rPr>
          <w:lang w:val="en-US"/>
        </w:rPr>
      </w:pPr>
      <w:r w:rsidRPr="006075E5">
        <w:rPr>
          <w:lang w:val="en-US"/>
        </w:rPr>
        <w:t>Provide</w:t>
      </w:r>
      <w:r w:rsidRPr="006075E5">
        <w:rPr>
          <w:lang w:val="en-US"/>
        </w:rPr>
        <w:t>d</w:t>
      </w:r>
      <w:r w:rsidRPr="006075E5">
        <w:rPr>
          <w:lang w:val="en-US"/>
        </w:rPr>
        <w:t xml:space="preserve"> technical assistance to other DDR value chains that are under formulation</w:t>
      </w:r>
      <w:r w:rsidRPr="006075E5">
        <w:rPr>
          <w:lang w:val="en-US"/>
        </w:rPr>
        <w:t>;</w:t>
      </w:r>
    </w:p>
    <w:p w:rsidR="00BA4689" w:rsidRPr="006075E5" w:rsidRDefault="00BA4689" w:rsidP="003B70AB">
      <w:pPr>
        <w:pStyle w:val="ListParagraph"/>
        <w:numPr>
          <w:ilvl w:val="0"/>
          <w:numId w:val="91"/>
        </w:numPr>
        <w:rPr>
          <w:lang w:val="en-US"/>
        </w:rPr>
      </w:pPr>
      <w:r w:rsidRPr="006075E5">
        <w:rPr>
          <w:lang w:val="en-US"/>
        </w:rPr>
        <w:t>Explore</w:t>
      </w:r>
      <w:r w:rsidRPr="006075E5">
        <w:rPr>
          <w:lang w:val="en-US"/>
        </w:rPr>
        <w:t>d</w:t>
      </w:r>
      <w:r w:rsidRPr="006075E5">
        <w:rPr>
          <w:lang w:val="en-US"/>
        </w:rPr>
        <w:t xml:space="preserve"> the potential to link community cooperatives established in Blue Nile through financial assistance of the SDDRC to identify how value chain integration in the commodity sectors of the pilots could strengthen the cooperatives access to markets, and promote sustainability and peace-building efforts.</w:t>
      </w:r>
    </w:p>
    <w:p w:rsidR="0004471F" w:rsidRPr="006075E5" w:rsidRDefault="0004471F" w:rsidP="003B70AB">
      <w:pPr>
        <w:pStyle w:val="Heading3"/>
        <w:rPr>
          <w:lang w:val="en-US"/>
        </w:rPr>
      </w:pPr>
      <w:r w:rsidRPr="006075E5">
        <w:rPr>
          <w:lang w:val="en-US"/>
        </w:rPr>
        <w:t>Value Chain Analysis</w:t>
      </w:r>
      <w:r w:rsidRPr="006075E5">
        <w:rPr>
          <w:lang w:val="en-US"/>
        </w:rPr>
        <w:t xml:space="preserve"> </w:t>
      </w:r>
    </w:p>
    <w:p w:rsidR="00E6280C" w:rsidRPr="006075E5" w:rsidRDefault="00E6280C" w:rsidP="001F74E0">
      <w:pPr>
        <w:jc w:val="left"/>
        <w:rPr>
          <w:lang w:val="en-US" w:eastAsia="zh-CN"/>
        </w:rPr>
      </w:pPr>
      <w:r w:rsidRPr="00BD28B8">
        <w:rPr>
          <w:b/>
          <w:bCs/>
          <w:lang w:eastAsia="zh-CN"/>
        </w:rPr>
        <w:t>Client:</w:t>
      </w:r>
      <w:r w:rsidRPr="00BD28B8">
        <w:rPr>
          <w:lang w:eastAsia="zh-CN"/>
        </w:rPr>
        <w:t xml:space="preserve"> </w:t>
      </w:r>
      <w:r w:rsidRPr="006075E5">
        <w:rPr>
          <w:lang w:val="en-US" w:eastAsia="zh-CN"/>
        </w:rPr>
        <w:t>UNDP – DDR Unit</w:t>
      </w:r>
      <w:r w:rsidR="006748EA" w:rsidRPr="006075E5">
        <w:rPr>
          <w:lang w:val="en-US" w:eastAsia="zh-CN"/>
        </w:rPr>
        <w:t xml:space="preserve"> &amp; </w:t>
      </w:r>
      <w:r w:rsidR="006748EA" w:rsidRPr="006075E5">
        <w:rPr>
          <w:lang w:val="en-US" w:eastAsia="zh-CN"/>
        </w:rPr>
        <w:t>North Sudan DDR Commission</w:t>
      </w:r>
      <w:r w:rsidRPr="00BD28B8">
        <w:rPr>
          <w:lang w:eastAsia="zh-CN"/>
        </w:rPr>
        <w:br/>
      </w:r>
      <w:r w:rsidRPr="00BD28B8">
        <w:rPr>
          <w:b/>
          <w:bCs/>
          <w:lang w:eastAsia="zh-CN"/>
        </w:rPr>
        <w:t>Duration:</w:t>
      </w:r>
      <w:r w:rsidRPr="00BD28B8">
        <w:rPr>
          <w:lang w:eastAsia="zh-CN"/>
        </w:rPr>
        <w:t xml:space="preserve"> </w:t>
      </w:r>
      <w:r w:rsidR="006748EA" w:rsidRPr="006075E5">
        <w:rPr>
          <w:lang w:val="en-US" w:eastAsia="zh-CN"/>
        </w:rPr>
        <w:t>Sept 2011 – November 2011</w:t>
      </w:r>
      <w:r w:rsidRPr="00BD28B8">
        <w:rPr>
          <w:lang w:eastAsia="zh-CN"/>
        </w:rPr>
        <w:br/>
      </w:r>
      <w:r w:rsidRPr="00BD28B8">
        <w:rPr>
          <w:b/>
          <w:bCs/>
          <w:lang w:eastAsia="zh-CN"/>
        </w:rPr>
        <w:t>Locations:</w:t>
      </w:r>
      <w:r w:rsidRPr="00BD28B8">
        <w:rPr>
          <w:lang w:eastAsia="zh-CN"/>
        </w:rPr>
        <w:t xml:space="preserve"> </w:t>
      </w:r>
      <w:r w:rsidR="006748EA" w:rsidRPr="006075E5">
        <w:rPr>
          <w:lang w:val="en-US" w:eastAsia="zh-CN"/>
        </w:rPr>
        <w:t>Khartoum, North Kordofan, South Kordofan, White Nile and Blue Nile States</w:t>
      </w:r>
      <w:r w:rsidRPr="00BD28B8">
        <w:rPr>
          <w:lang w:eastAsia="zh-CN"/>
        </w:rPr>
        <w:br/>
      </w:r>
      <w:r w:rsidRPr="00BD28B8">
        <w:rPr>
          <w:b/>
          <w:bCs/>
          <w:lang w:eastAsia="zh-CN"/>
        </w:rPr>
        <w:t>Country:</w:t>
      </w:r>
      <w:r w:rsidRPr="00BD28B8">
        <w:rPr>
          <w:lang w:eastAsia="zh-CN"/>
        </w:rPr>
        <w:t xml:space="preserve"> </w:t>
      </w:r>
      <w:r w:rsidRPr="006075E5">
        <w:rPr>
          <w:lang w:val="en-US" w:eastAsia="zh-CN"/>
        </w:rPr>
        <w:t>Sudan</w:t>
      </w:r>
    </w:p>
    <w:p w:rsidR="00E6280C" w:rsidRPr="006075E5" w:rsidRDefault="00E6280C" w:rsidP="003B70AB">
      <w:pPr>
        <w:rPr>
          <w:lang w:eastAsia="zh-CN"/>
        </w:rPr>
      </w:pPr>
    </w:p>
    <w:p w:rsidR="00E6280C" w:rsidRPr="006075E5" w:rsidRDefault="00E6280C" w:rsidP="003B70AB">
      <w:pPr>
        <w:rPr>
          <w:b/>
          <w:bCs/>
          <w:lang w:eastAsia="zh-CN"/>
        </w:rPr>
      </w:pPr>
      <w:r w:rsidRPr="00BD28B8">
        <w:rPr>
          <w:b/>
          <w:bCs/>
          <w:lang w:eastAsia="zh-CN"/>
        </w:rPr>
        <w:t>Description of Project</w:t>
      </w:r>
    </w:p>
    <w:p w:rsidR="00E6280C" w:rsidRPr="006075E5" w:rsidRDefault="00E6280C" w:rsidP="003B70AB">
      <w:pPr>
        <w:rPr>
          <w:b/>
          <w:bCs/>
          <w:lang w:eastAsia="zh-CN"/>
        </w:rPr>
      </w:pPr>
    </w:p>
    <w:p w:rsidR="00E6280C" w:rsidRPr="006075E5" w:rsidRDefault="006748EA" w:rsidP="003B70AB">
      <w:pPr>
        <w:rPr>
          <w:lang w:val="en-US" w:eastAsia="zh-CN"/>
        </w:rPr>
      </w:pPr>
      <w:r w:rsidRPr="006075E5">
        <w:rPr>
          <w:lang w:val="en-US" w:eastAsia="zh-CN"/>
        </w:rPr>
        <w:t>The objectives of the assignment included: To</w:t>
      </w:r>
      <w:r w:rsidRPr="006075E5">
        <w:rPr>
          <w:lang w:val="en-US" w:eastAsia="zh-CN"/>
        </w:rPr>
        <w:t xml:space="preserve"> identify and prepare business plans for four value</w:t>
      </w:r>
      <w:r w:rsidRPr="006075E5">
        <w:rPr>
          <w:rFonts w:ascii="Cambria Math" w:hAnsi="Cambria Math" w:cs="Cambria Math"/>
          <w:lang w:val="en-US" w:eastAsia="zh-CN"/>
        </w:rPr>
        <w:t>‐</w:t>
      </w:r>
      <w:r w:rsidRPr="006075E5">
        <w:rPr>
          <w:lang w:val="en-US" w:eastAsia="zh-CN"/>
        </w:rPr>
        <w:t>chains involving ex</w:t>
      </w:r>
      <w:r w:rsidRPr="006075E5">
        <w:rPr>
          <w:rFonts w:ascii="Cambria Math" w:hAnsi="Cambria Math" w:cs="Cambria Math"/>
          <w:lang w:val="en-US" w:eastAsia="zh-CN"/>
        </w:rPr>
        <w:t>‐</w:t>
      </w:r>
      <w:r w:rsidRPr="006075E5">
        <w:rPr>
          <w:lang w:val="en-US" w:eastAsia="zh-CN"/>
        </w:rPr>
        <w:t>combatants and vulnerable youth as principal links in the chains; To define a strategy for ongoing development of value</w:t>
      </w:r>
      <w:r w:rsidRPr="006075E5">
        <w:rPr>
          <w:rFonts w:ascii="Cambria Math" w:hAnsi="Cambria Math" w:cs="Cambria Math"/>
          <w:lang w:val="en-US" w:eastAsia="zh-CN"/>
        </w:rPr>
        <w:t>‐</w:t>
      </w:r>
      <w:r w:rsidRPr="006075E5">
        <w:rPr>
          <w:lang w:val="en-US" w:eastAsia="zh-CN"/>
        </w:rPr>
        <w:t>chains that can be applied by the NSDDRC with opportunities and guidance for expansion to the South Sudan DDR Commission (SSDDRC), including linkage with other value</w:t>
      </w:r>
      <w:r w:rsidRPr="006075E5">
        <w:rPr>
          <w:rFonts w:ascii="Cambria Math" w:hAnsi="Cambria Math" w:cs="Cambria Math"/>
          <w:lang w:val="en-US" w:eastAsia="zh-CN"/>
        </w:rPr>
        <w:t>‐</w:t>
      </w:r>
      <w:r w:rsidRPr="006075E5">
        <w:rPr>
          <w:lang w:val="en-US" w:eastAsia="zh-CN"/>
        </w:rPr>
        <w:t>chain initiatives in Sudan.</w:t>
      </w:r>
    </w:p>
    <w:p w:rsidR="006748EA" w:rsidRPr="006075E5" w:rsidRDefault="006748EA" w:rsidP="003B70AB">
      <w:pPr>
        <w:rPr>
          <w:b/>
          <w:bCs/>
          <w:lang w:eastAsia="zh-CN"/>
        </w:rPr>
      </w:pPr>
    </w:p>
    <w:p w:rsidR="00E6280C" w:rsidRPr="006075E5" w:rsidRDefault="00E6280C" w:rsidP="003B70AB">
      <w:pPr>
        <w:rPr>
          <w:b/>
          <w:bCs/>
          <w:lang w:eastAsia="zh-CN"/>
        </w:rPr>
      </w:pPr>
      <w:r w:rsidRPr="00BD28B8">
        <w:rPr>
          <w:b/>
          <w:bCs/>
          <w:lang w:eastAsia="zh-CN"/>
        </w:rPr>
        <w:t>Description of Services</w:t>
      </w:r>
    </w:p>
    <w:p w:rsidR="00E6280C" w:rsidRPr="006075E5" w:rsidRDefault="00E6280C" w:rsidP="003B70AB">
      <w:pPr>
        <w:rPr>
          <w:lang w:val="en-US"/>
        </w:rPr>
      </w:pPr>
    </w:p>
    <w:p w:rsidR="006075E5" w:rsidRDefault="006075E5" w:rsidP="003B70AB">
      <w:pPr>
        <w:pStyle w:val="ListParagraph"/>
        <w:numPr>
          <w:ilvl w:val="0"/>
          <w:numId w:val="93"/>
        </w:numPr>
        <w:rPr>
          <w:lang w:val="en-US"/>
        </w:rPr>
      </w:pPr>
      <w:r w:rsidRPr="006075E5">
        <w:rPr>
          <w:lang w:val="en-US"/>
        </w:rPr>
        <w:t>Conduct</w:t>
      </w:r>
      <w:r>
        <w:rPr>
          <w:lang w:val="en-US"/>
        </w:rPr>
        <w:t>ed</w:t>
      </w:r>
      <w:r w:rsidRPr="006075E5">
        <w:rPr>
          <w:lang w:val="en-US"/>
        </w:rPr>
        <w:t xml:space="preserve"> field surveys in five states to identify the potential for supporting value chains</w:t>
      </w:r>
      <w:r>
        <w:rPr>
          <w:lang w:val="en-US"/>
        </w:rPr>
        <w:t>;</w:t>
      </w:r>
    </w:p>
    <w:p w:rsidR="006075E5" w:rsidRDefault="006075E5" w:rsidP="003B70AB">
      <w:pPr>
        <w:pStyle w:val="ListParagraph"/>
        <w:numPr>
          <w:ilvl w:val="0"/>
          <w:numId w:val="93"/>
        </w:numPr>
        <w:rPr>
          <w:lang w:val="en-US"/>
        </w:rPr>
      </w:pPr>
      <w:r>
        <w:rPr>
          <w:lang w:val="en-US"/>
        </w:rPr>
        <w:t>D</w:t>
      </w:r>
      <w:r w:rsidRPr="006075E5">
        <w:rPr>
          <w:lang w:val="en-US"/>
        </w:rPr>
        <w:t>evelop</w:t>
      </w:r>
      <w:r>
        <w:rPr>
          <w:lang w:val="en-US"/>
        </w:rPr>
        <w:t>ed</w:t>
      </w:r>
      <w:r w:rsidRPr="006075E5">
        <w:rPr>
          <w:lang w:val="en-US"/>
        </w:rPr>
        <w:t xml:space="preserve"> business plans for at least four value chains, as well as </w:t>
      </w:r>
    </w:p>
    <w:p w:rsidR="006075E5" w:rsidRDefault="006075E5" w:rsidP="003B70AB">
      <w:pPr>
        <w:pStyle w:val="ListParagraph"/>
        <w:numPr>
          <w:ilvl w:val="0"/>
          <w:numId w:val="93"/>
        </w:numPr>
        <w:rPr>
          <w:lang w:val="en-US"/>
        </w:rPr>
      </w:pPr>
      <w:r>
        <w:rPr>
          <w:lang w:val="en-US"/>
        </w:rPr>
        <w:t>D</w:t>
      </w:r>
      <w:r w:rsidRPr="006075E5">
        <w:rPr>
          <w:lang w:val="en-US"/>
        </w:rPr>
        <w:t>evelop</w:t>
      </w:r>
      <w:r>
        <w:rPr>
          <w:lang w:val="en-US"/>
        </w:rPr>
        <w:t>ed</w:t>
      </w:r>
      <w:r w:rsidRPr="006075E5">
        <w:rPr>
          <w:lang w:val="en-US"/>
        </w:rPr>
        <w:t xml:space="preserve"> strategies for future selection and support of additional value chains</w:t>
      </w:r>
      <w:r>
        <w:rPr>
          <w:lang w:val="en-US"/>
        </w:rPr>
        <w:t>;</w:t>
      </w:r>
    </w:p>
    <w:p w:rsidR="00E6280C" w:rsidRPr="006075E5" w:rsidRDefault="006075E5" w:rsidP="003B70AB">
      <w:pPr>
        <w:pStyle w:val="ListParagraph"/>
        <w:numPr>
          <w:ilvl w:val="0"/>
          <w:numId w:val="93"/>
        </w:numPr>
        <w:rPr>
          <w:lang w:val="en-US"/>
        </w:rPr>
      </w:pPr>
      <w:r w:rsidRPr="006075E5">
        <w:rPr>
          <w:lang w:val="en-US"/>
        </w:rPr>
        <w:t>Train</w:t>
      </w:r>
      <w:r>
        <w:rPr>
          <w:lang w:val="en-US"/>
        </w:rPr>
        <w:t>ed</w:t>
      </w:r>
      <w:r w:rsidRPr="006075E5">
        <w:rPr>
          <w:lang w:val="en-US"/>
        </w:rPr>
        <w:t xml:space="preserve"> UNDP and DDR Commission staff on value chain analysis and development.</w:t>
      </w:r>
    </w:p>
    <w:p w:rsidR="00A0282C" w:rsidRPr="006075E5" w:rsidRDefault="00A0282C" w:rsidP="003B70AB">
      <w:pPr>
        <w:pStyle w:val="Heading2"/>
        <w:rPr>
          <w:lang w:val="en-US"/>
        </w:rPr>
      </w:pPr>
      <w:r w:rsidRPr="006075E5">
        <w:t xml:space="preserve">Education &amp; </w:t>
      </w:r>
      <w:r w:rsidR="00D2483D" w:rsidRPr="006075E5">
        <w:rPr>
          <w:lang w:val="en-US"/>
        </w:rPr>
        <w:t>Capacity Development</w:t>
      </w:r>
    </w:p>
    <w:p w:rsidR="00B34A9C" w:rsidRPr="006075E5" w:rsidRDefault="00B34A9C" w:rsidP="003B70AB">
      <w:pPr>
        <w:pStyle w:val="Heading3"/>
      </w:pPr>
      <w:r w:rsidRPr="006075E5">
        <w:t>Impact Assessment of Learning Through Play (</w:t>
      </w:r>
      <w:proofErr w:type="spellStart"/>
      <w:r w:rsidRPr="006075E5">
        <w:t>LtP</w:t>
      </w:r>
      <w:proofErr w:type="spellEnd"/>
      <w:r w:rsidRPr="006075E5">
        <w:t>) in Rwanda’s In-Service Teacher Training Programme</w:t>
      </w:r>
    </w:p>
    <w:p w:rsidR="005A6014" w:rsidRPr="006075E5" w:rsidRDefault="005A6014" w:rsidP="001F74E0">
      <w:pPr>
        <w:jc w:val="left"/>
        <w:rPr>
          <w:lang w:val="en-US" w:eastAsia="zh-CN"/>
        </w:rPr>
      </w:pPr>
      <w:r w:rsidRPr="00BD28B8">
        <w:rPr>
          <w:b/>
          <w:bCs/>
          <w:lang w:eastAsia="zh-CN"/>
        </w:rPr>
        <w:t>Client:</w:t>
      </w:r>
      <w:r w:rsidRPr="00BD28B8">
        <w:rPr>
          <w:lang w:eastAsia="zh-CN"/>
        </w:rPr>
        <w:t xml:space="preserve"> </w:t>
      </w:r>
      <w:r w:rsidR="00B34A9C" w:rsidRPr="006075E5">
        <w:rPr>
          <w:lang w:val="en-US" w:eastAsia="zh-CN"/>
        </w:rPr>
        <w:t>UNICEF and the LEGO Foundation</w:t>
      </w:r>
      <w:r w:rsidRPr="00BD28B8">
        <w:rPr>
          <w:lang w:eastAsia="zh-CN"/>
        </w:rPr>
        <w:br/>
      </w:r>
      <w:r w:rsidRPr="00BD28B8">
        <w:rPr>
          <w:b/>
          <w:bCs/>
          <w:lang w:eastAsia="zh-CN"/>
        </w:rPr>
        <w:t>Duration:</w:t>
      </w:r>
      <w:r w:rsidRPr="00BD28B8">
        <w:rPr>
          <w:lang w:eastAsia="zh-CN"/>
        </w:rPr>
        <w:t xml:space="preserve"> </w:t>
      </w:r>
      <w:r w:rsidR="00B34A9C" w:rsidRPr="006075E5">
        <w:rPr>
          <w:lang w:val="en-US" w:eastAsia="zh-CN"/>
        </w:rPr>
        <w:t>July - October 2024</w:t>
      </w:r>
      <w:r w:rsidRPr="00BD28B8">
        <w:rPr>
          <w:lang w:eastAsia="zh-CN"/>
        </w:rPr>
        <w:br/>
      </w:r>
      <w:r w:rsidRPr="00BD28B8">
        <w:rPr>
          <w:b/>
          <w:bCs/>
          <w:lang w:eastAsia="zh-CN"/>
        </w:rPr>
        <w:t>Locations:</w:t>
      </w:r>
      <w:r w:rsidRPr="00BD28B8">
        <w:rPr>
          <w:lang w:eastAsia="zh-CN"/>
        </w:rPr>
        <w:t xml:space="preserve"> </w:t>
      </w:r>
      <w:r w:rsidR="00F133F9" w:rsidRPr="006075E5">
        <w:rPr>
          <w:lang w:val="en-US" w:eastAsia="zh-CN"/>
        </w:rPr>
        <w:t>Kigali</w:t>
      </w:r>
      <w:r w:rsidRPr="00BD28B8">
        <w:rPr>
          <w:lang w:eastAsia="zh-CN"/>
        </w:rPr>
        <w:br/>
      </w:r>
      <w:r w:rsidRPr="00BD28B8">
        <w:rPr>
          <w:b/>
          <w:bCs/>
          <w:lang w:eastAsia="zh-CN"/>
        </w:rPr>
        <w:t>Country:</w:t>
      </w:r>
      <w:r w:rsidRPr="00BD28B8">
        <w:rPr>
          <w:lang w:eastAsia="zh-CN"/>
        </w:rPr>
        <w:t xml:space="preserve"> </w:t>
      </w:r>
      <w:r w:rsidR="00F133F9" w:rsidRPr="006075E5">
        <w:rPr>
          <w:lang w:val="en-US" w:eastAsia="zh-CN"/>
        </w:rPr>
        <w:t>Rwanda</w:t>
      </w:r>
    </w:p>
    <w:p w:rsidR="00F133F9" w:rsidRPr="006075E5" w:rsidRDefault="00F133F9" w:rsidP="003B70AB">
      <w:pPr>
        <w:rPr>
          <w:lang w:eastAsia="zh-CN"/>
        </w:rPr>
      </w:pPr>
    </w:p>
    <w:p w:rsidR="005A6014" w:rsidRPr="006075E5" w:rsidRDefault="005A6014" w:rsidP="003B70AB">
      <w:pPr>
        <w:rPr>
          <w:b/>
          <w:bCs/>
          <w:lang w:eastAsia="zh-CN"/>
        </w:rPr>
      </w:pPr>
      <w:r w:rsidRPr="00BD28B8">
        <w:rPr>
          <w:b/>
          <w:bCs/>
          <w:lang w:eastAsia="zh-CN"/>
        </w:rPr>
        <w:t>Description of Project</w:t>
      </w:r>
    </w:p>
    <w:p w:rsidR="005A6014" w:rsidRPr="006075E5" w:rsidRDefault="005A6014" w:rsidP="003B70AB">
      <w:pPr>
        <w:rPr>
          <w:lang w:val="en-US" w:eastAsia="zh-CN"/>
        </w:rPr>
      </w:pPr>
    </w:p>
    <w:p w:rsidR="006056FF" w:rsidRPr="006075E5" w:rsidRDefault="006056FF" w:rsidP="003B70AB">
      <w:pPr>
        <w:rPr>
          <w:lang w:val="en-US" w:eastAsia="zh-CN"/>
        </w:rPr>
      </w:pPr>
      <w:r w:rsidRPr="006075E5">
        <w:t xml:space="preserve">LtP </w:t>
      </w:r>
      <w:r w:rsidR="005A6014" w:rsidRPr="006075E5">
        <w:rPr>
          <w:lang w:val="en-US" w:eastAsia="zh-CN"/>
        </w:rPr>
        <w:t xml:space="preserve">was introduced to teachers in 2021 in collaboration with UNICEF and the LEGO Foundation, through the in-service school-based mentorship </w:t>
      </w:r>
      <w:proofErr w:type="spellStart"/>
      <w:r w:rsidR="005A6014" w:rsidRPr="006075E5">
        <w:rPr>
          <w:lang w:val="en-US" w:eastAsia="zh-CN"/>
        </w:rPr>
        <w:t>programme</w:t>
      </w:r>
      <w:proofErr w:type="spellEnd"/>
      <w:r w:rsidR="005A6014" w:rsidRPr="006075E5">
        <w:rPr>
          <w:lang w:val="en-US" w:eastAsia="zh-CN"/>
        </w:rPr>
        <w:t xml:space="preserve">. The </w:t>
      </w:r>
      <w:proofErr w:type="spellStart"/>
      <w:r w:rsidR="005A6014" w:rsidRPr="006075E5">
        <w:rPr>
          <w:lang w:val="en-US" w:eastAsia="zh-CN"/>
        </w:rPr>
        <w:t>programme</w:t>
      </w:r>
      <w:proofErr w:type="spellEnd"/>
      <w:r w:rsidR="005A6014" w:rsidRPr="006075E5">
        <w:rPr>
          <w:lang w:val="en-US" w:eastAsia="zh-CN"/>
        </w:rPr>
        <w:t xml:space="preserve"> aims to enhance the professional capacity of primary teachers on effective teaching methods by equipping them with effective learner-centered, play-based pedagogical approaches for implementing the Competence-based Curriculum (CBC) and improving learning outcomes for primary school children. </w:t>
      </w:r>
    </w:p>
    <w:p w:rsidR="006056FF" w:rsidRPr="006075E5" w:rsidRDefault="006056FF" w:rsidP="003B70AB">
      <w:pPr>
        <w:rPr>
          <w:lang w:val="en-US" w:eastAsia="zh-CN"/>
        </w:rPr>
      </w:pPr>
    </w:p>
    <w:p w:rsidR="005A6014" w:rsidRPr="006075E5" w:rsidRDefault="005A6014" w:rsidP="003B70AB">
      <w:pPr>
        <w:rPr>
          <w:lang w:val="en-US" w:eastAsia="zh-CN"/>
        </w:rPr>
      </w:pPr>
      <w:r w:rsidRPr="006075E5">
        <w:rPr>
          <w:lang w:val="en-US" w:eastAsia="zh-CN"/>
        </w:rPr>
        <w:t xml:space="preserve">The Rwanda Basic Education Board (REB) leads the implementation of </w:t>
      </w:r>
      <w:proofErr w:type="spellStart"/>
      <w:r w:rsidRPr="006075E5">
        <w:rPr>
          <w:lang w:val="en-US" w:eastAsia="zh-CN"/>
        </w:rPr>
        <w:t>LtP</w:t>
      </w:r>
      <w:proofErr w:type="spellEnd"/>
      <w:r w:rsidRPr="006075E5">
        <w:rPr>
          <w:lang w:val="en-US" w:eastAsia="zh-CN"/>
        </w:rPr>
        <w:t xml:space="preserve">, with Inspire, Educate and Empower (IEE) Rwanda serving as the Implementing Partner, facilitating district and sector training for Sector-based Mentor Trainers (SBMTs) and School-based Mentors (SBMs). These mentors, supported by field-based Continuous Professional Development Advisors (CPDAs), conduct school-level teacher training on </w:t>
      </w:r>
      <w:proofErr w:type="spellStart"/>
      <w:r w:rsidRPr="006075E5">
        <w:rPr>
          <w:lang w:val="en-US" w:eastAsia="zh-CN"/>
        </w:rPr>
        <w:t>LtP</w:t>
      </w:r>
      <w:proofErr w:type="spellEnd"/>
      <w:r w:rsidRPr="006075E5">
        <w:rPr>
          <w:lang w:val="en-US" w:eastAsia="zh-CN"/>
        </w:rPr>
        <w:t xml:space="preserve">. </w:t>
      </w:r>
    </w:p>
    <w:p w:rsidR="006056FF" w:rsidRPr="006075E5" w:rsidRDefault="006056FF" w:rsidP="003B70AB">
      <w:pPr>
        <w:rPr>
          <w:lang w:val="en-US" w:eastAsia="zh-CN"/>
        </w:rPr>
      </w:pPr>
    </w:p>
    <w:p w:rsidR="006056FF" w:rsidRPr="006075E5" w:rsidRDefault="006056FF" w:rsidP="003B70AB">
      <w:pPr>
        <w:rPr>
          <w:b/>
          <w:bCs/>
          <w:lang w:eastAsia="zh-CN"/>
        </w:rPr>
      </w:pPr>
      <w:r w:rsidRPr="00BD28B8">
        <w:rPr>
          <w:b/>
          <w:bCs/>
          <w:lang w:eastAsia="zh-CN"/>
        </w:rPr>
        <w:t>Description of Services</w:t>
      </w:r>
    </w:p>
    <w:p w:rsidR="00F133F9" w:rsidRPr="006075E5" w:rsidRDefault="00F133F9" w:rsidP="003B70AB">
      <w:pPr>
        <w:rPr>
          <w:b/>
          <w:bCs/>
          <w:lang w:eastAsia="zh-CN"/>
        </w:rPr>
      </w:pPr>
    </w:p>
    <w:p w:rsidR="00F133F9" w:rsidRPr="003B70AB" w:rsidRDefault="00F133F9" w:rsidP="003B70AB">
      <w:pPr>
        <w:pStyle w:val="ListParagraph"/>
        <w:numPr>
          <w:ilvl w:val="0"/>
          <w:numId w:val="73"/>
        </w:numPr>
        <w:rPr>
          <w:lang w:val="en-US" w:eastAsia="zh-CN"/>
        </w:rPr>
      </w:pPr>
      <w:r w:rsidRPr="006075E5">
        <w:rPr>
          <w:lang w:val="en-US" w:eastAsia="zh-CN"/>
        </w:rPr>
        <w:t>PACT was contracted to conduct a</w:t>
      </w:r>
      <w:r w:rsidR="005A6014" w:rsidRPr="006075E5">
        <w:rPr>
          <w:lang w:val="en-US" w:eastAsia="zh-CN"/>
        </w:rPr>
        <w:t xml:space="preserve"> comprehensive analysis of the outcomes of the </w:t>
      </w:r>
      <w:proofErr w:type="spellStart"/>
      <w:r w:rsidR="005A6014" w:rsidRPr="006075E5">
        <w:rPr>
          <w:lang w:val="en-US" w:eastAsia="zh-CN"/>
        </w:rPr>
        <w:t>LtP</w:t>
      </w:r>
      <w:proofErr w:type="spellEnd"/>
      <w:r w:rsidR="005A6014" w:rsidRPr="006075E5">
        <w:rPr>
          <w:lang w:val="en-US" w:eastAsia="zh-CN"/>
        </w:rPr>
        <w:t xml:space="preserve"> </w:t>
      </w:r>
      <w:proofErr w:type="spellStart"/>
      <w:r w:rsidR="005A6014" w:rsidRPr="006075E5">
        <w:rPr>
          <w:lang w:val="en-US" w:eastAsia="zh-CN"/>
        </w:rPr>
        <w:t>programme</w:t>
      </w:r>
      <w:proofErr w:type="spellEnd"/>
      <w:r w:rsidR="005A6014" w:rsidRPr="006075E5">
        <w:rPr>
          <w:lang w:val="en-US" w:eastAsia="zh-CN"/>
        </w:rPr>
        <w:t xml:space="preserve">, contributing to a better understanding of its impact on teachers’ competencies and children’s learning. </w:t>
      </w:r>
    </w:p>
    <w:p w:rsidR="00F133F9" w:rsidRPr="006075E5" w:rsidRDefault="00F133F9" w:rsidP="003B70AB">
      <w:pPr>
        <w:pStyle w:val="Heading3"/>
      </w:pPr>
      <w:r w:rsidRPr="006075E5">
        <w:t>Assessment of student learning in 9 camps and their host community in Eastern Sudan.</w:t>
      </w:r>
    </w:p>
    <w:p w:rsidR="00F133F9" w:rsidRPr="006075E5" w:rsidRDefault="00F133F9" w:rsidP="001F74E0">
      <w:pPr>
        <w:jc w:val="left"/>
        <w:rPr>
          <w:lang w:eastAsia="zh-CN"/>
        </w:rPr>
      </w:pPr>
      <w:r w:rsidRPr="00BD28B8">
        <w:rPr>
          <w:b/>
          <w:bCs/>
          <w:lang w:eastAsia="zh-CN"/>
        </w:rPr>
        <w:t>Client:</w:t>
      </w:r>
      <w:r w:rsidRPr="00BD28B8">
        <w:rPr>
          <w:lang w:eastAsia="zh-CN"/>
        </w:rPr>
        <w:t xml:space="preserve"> </w:t>
      </w:r>
      <w:r w:rsidRPr="006075E5">
        <w:rPr>
          <w:color w:val="000000"/>
          <w:lang w:eastAsia="en-KE"/>
        </w:rPr>
        <w:t>United Nations High Commission for Refugees (UNHCR)</w:t>
      </w:r>
      <w:r w:rsidRPr="006075E5">
        <w:rPr>
          <w:lang w:eastAsia="zh-CN"/>
        </w:rPr>
        <w:t xml:space="preserve"> </w:t>
      </w:r>
      <w:r w:rsidRPr="00BD28B8">
        <w:rPr>
          <w:lang w:eastAsia="zh-CN"/>
        </w:rPr>
        <w:br/>
      </w:r>
      <w:r w:rsidRPr="00BD28B8">
        <w:rPr>
          <w:b/>
          <w:bCs/>
          <w:lang w:eastAsia="zh-CN"/>
        </w:rPr>
        <w:t>Duration:</w:t>
      </w:r>
      <w:r w:rsidRPr="00BD28B8">
        <w:rPr>
          <w:lang w:eastAsia="zh-CN"/>
        </w:rPr>
        <w:t xml:space="preserve"> </w:t>
      </w:r>
      <w:r w:rsidR="00700E95" w:rsidRPr="006075E5">
        <w:rPr>
          <w:color w:val="000000"/>
          <w:lang w:eastAsia="en-KE"/>
        </w:rPr>
        <w:t>June – Sept. 2019</w:t>
      </w:r>
      <w:r w:rsidRPr="00BD28B8">
        <w:rPr>
          <w:lang w:eastAsia="zh-CN"/>
        </w:rPr>
        <w:br/>
      </w:r>
      <w:r w:rsidRPr="00BD28B8">
        <w:rPr>
          <w:b/>
          <w:bCs/>
          <w:lang w:eastAsia="zh-CN"/>
        </w:rPr>
        <w:t>Locations:</w:t>
      </w:r>
      <w:r w:rsidRPr="00BD28B8">
        <w:rPr>
          <w:lang w:eastAsia="zh-CN"/>
        </w:rPr>
        <w:t xml:space="preserve"> </w:t>
      </w:r>
      <w:r w:rsidRPr="006075E5">
        <w:rPr>
          <w:lang w:val="en-US" w:eastAsia="zh-CN"/>
        </w:rPr>
        <w:t>Rwanda</w:t>
      </w:r>
      <w:r w:rsidRPr="00BD28B8">
        <w:rPr>
          <w:lang w:eastAsia="zh-CN"/>
        </w:rPr>
        <w:br/>
      </w:r>
      <w:r w:rsidRPr="00BD28B8">
        <w:rPr>
          <w:b/>
          <w:bCs/>
          <w:lang w:eastAsia="zh-CN"/>
        </w:rPr>
        <w:t>Country:</w:t>
      </w:r>
      <w:r w:rsidRPr="00BD28B8">
        <w:rPr>
          <w:lang w:eastAsia="zh-CN"/>
        </w:rPr>
        <w:t xml:space="preserve"> Sudan</w:t>
      </w:r>
    </w:p>
    <w:p w:rsidR="00F133F9" w:rsidRPr="006075E5" w:rsidRDefault="00F133F9" w:rsidP="003B70AB">
      <w:pPr>
        <w:rPr>
          <w:lang w:eastAsia="zh-CN"/>
        </w:rPr>
      </w:pPr>
    </w:p>
    <w:p w:rsidR="00F133F9" w:rsidRPr="006075E5" w:rsidRDefault="00F133F9" w:rsidP="003B70AB">
      <w:pPr>
        <w:rPr>
          <w:b/>
          <w:bCs/>
          <w:lang w:eastAsia="zh-CN"/>
        </w:rPr>
      </w:pPr>
      <w:r w:rsidRPr="00BD28B8">
        <w:rPr>
          <w:b/>
          <w:bCs/>
          <w:lang w:eastAsia="zh-CN"/>
        </w:rPr>
        <w:lastRenderedPageBreak/>
        <w:t>Description of Project</w:t>
      </w:r>
    </w:p>
    <w:p w:rsidR="00700E95" w:rsidRPr="006075E5" w:rsidRDefault="00700E95" w:rsidP="003B70AB">
      <w:pPr>
        <w:rPr>
          <w:b/>
          <w:bCs/>
          <w:lang w:eastAsia="zh-CN"/>
        </w:rPr>
      </w:pPr>
    </w:p>
    <w:p w:rsidR="00700E95" w:rsidRPr="006075E5" w:rsidRDefault="00700E95" w:rsidP="003B70AB">
      <w:pPr>
        <w:rPr>
          <w:lang w:val="en-US" w:eastAsia="zh-CN"/>
        </w:rPr>
      </w:pPr>
      <w:r w:rsidRPr="006075E5">
        <w:rPr>
          <w:lang w:val="en-US" w:eastAsia="zh-CN"/>
        </w:rPr>
        <w:t>Mid-Term Assessment of student learning in 9 camps and their host community in Eastern Sudan operation.</w:t>
      </w:r>
    </w:p>
    <w:p w:rsidR="00F133F9" w:rsidRPr="006075E5" w:rsidRDefault="00F133F9" w:rsidP="003B70AB">
      <w:pPr>
        <w:rPr>
          <w:b/>
          <w:bCs/>
          <w:lang w:eastAsia="zh-CN"/>
        </w:rPr>
      </w:pPr>
    </w:p>
    <w:p w:rsidR="00F133F9" w:rsidRPr="006075E5" w:rsidRDefault="00F133F9" w:rsidP="003B70AB">
      <w:pPr>
        <w:rPr>
          <w:b/>
          <w:bCs/>
          <w:lang w:eastAsia="zh-CN"/>
        </w:rPr>
      </w:pPr>
      <w:r w:rsidRPr="00BD28B8">
        <w:rPr>
          <w:b/>
          <w:bCs/>
          <w:lang w:eastAsia="zh-CN"/>
        </w:rPr>
        <w:t>Description of Services</w:t>
      </w:r>
    </w:p>
    <w:p w:rsidR="00BA69B4" w:rsidRPr="006075E5" w:rsidRDefault="00BA69B4" w:rsidP="003B70AB">
      <w:pPr>
        <w:rPr>
          <w:b/>
          <w:bCs/>
          <w:lang w:eastAsia="zh-CN"/>
        </w:rPr>
      </w:pPr>
    </w:p>
    <w:p w:rsidR="00700E95" w:rsidRPr="006075E5" w:rsidRDefault="00700E95" w:rsidP="003B70AB">
      <w:pPr>
        <w:pStyle w:val="ListParagraph"/>
        <w:numPr>
          <w:ilvl w:val="0"/>
          <w:numId w:val="73"/>
        </w:numPr>
        <w:rPr>
          <w:color w:val="000000"/>
          <w:lang w:eastAsia="en-KE"/>
        </w:rPr>
      </w:pPr>
      <w:r w:rsidRPr="006075E5">
        <w:rPr>
          <w:color w:val="000000"/>
          <w:lang w:eastAsia="en-KE"/>
        </w:rPr>
        <w:t>Assess</w:t>
      </w:r>
      <w:r w:rsidRPr="006075E5">
        <w:rPr>
          <w:color w:val="000000"/>
          <w:lang w:val="en-US" w:eastAsia="en-KE"/>
        </w:rPr>
        <w:t xml:space="preserve">ed </w:t>
      </w:r>
      <w:r w:rsidRPr="006075E5">
        <w:rPr>
          <w:color w:val="000000"/>
          <w:lang w:eastAsia="en-KE"/>
        </w:rPr>
        <w:t xml:space="preserve">student learning in 9 camps and their host community in Eastern Sudan to evaluate quality of learning accomplished by learners at different levels; and </w:t>
      </w:r>
    </w:p>
    <w:p w:rsidR="00BA69B4" w:rsidRPr="006075E5" w:rsidRDefault="00700E95" w:rsidP="003B70AB">
      <w:pPr>
        <w:pStyle w:val="ListParagraph"/>
        <w:numPr>
          <w:ilvl w:val="0"/>
          <w:numId w:val="73"/>
        </w:numPr>
        <w:rPr>
          <w:color w:val="000000"/>
          <w:lang w:eastAsia="en-KE"/>
        </w:rPr>
      </w:pPr>
      <w:r w:rsidRPr="006075E5">
        <w:rPr>
          <w:color w:val="000000"/>
          <w:lang w:val="en-US" w:eastAsia="en-KE"/>
        </w:rPr>
        <w:t>Assessed</w:t>
      </w:r>
      <w:r w:rsidRPr="006075E5">
        <w:rPr>
          <w:color w:val="000000"/>
          <w:lang w:eastAsia="en-KE"/>
        </w:rPr>
        <w:t xml:space="preserve"> the preparation and qualification of teachers and the educational process.</w:t>
      </w:r>
    </w:p>
    <w:p w:rsidR="00BA69B4" w:rsidRPr="00BA69B4" w:rsidRDefault="00BA69B4" w:rsidP="003B70AB">
      <w:pPr>
        <w:pStyle w:val="Heading3"/>
      </w:pPr>
      <w:r w:rsidRPr="00BA69B4">
        <w:t>Assessment of Business Opportunities &amp; Training Needs for Strengthening Vocational Training in South Kordofan State, sponsored by JICA</w:t>
      </w:r>
    </w:p>
    <w:p w:rsidR="00BA69B4" w:rsidRPr="006075E5" w:rsidRDefault="00BA69B4" w:rsidP="001F74E0">
      <w:pPr>
        <w:jc w:val="left"/>
        <w:rPr>
          <w:lang w:val="en-US" w:eastAsia="zh-CN"/>
        </w:rPr>
      </w:pPr>
      <w:r w:rsidRPr="00BD28B8">
        <w:rPr>
          <w:b/>
          <w:bCs/>
          <w:lang w:eastAsia="zh-CN"/>
        </w:rPr>
        <w:t>Client:</w:t>
      </w:r>
      <w:r w:rsidRPr="00BD28B8">
        <w:rPr>
          <w:lang w:eastAsia="zh-CN"/>
        </w:rPr>
        <w:t xml:space="preserve"> </w:t>
      </w:r>
      <w:r w:rsidR="00DB7B71" w:rsidRPr="006075E5">
        <w:rPr>
          <w:lang w:eastAsia="zh-CN"/>
        </w:rPr>
        <w:t>Japan International Cooperation Agency (JICA)</w:t>
      </w:r>
      <w:r w:rsidRPr="00BD28B8">
        <w:rPr>
          <w:lang w:eastAsia="zh-CN"/>
        </w:rPr>
        <w:br/>
      </w:r>
      <w:r w:rsidRPr="00BD28B8">
        <w:rPr>
          <w:b/>
          <w:bCs/>
          <w:lang w:eastAsia="zh-CN"/>
        </w:rPr>
        <w:t>Duration:</w:t>
      </w:r>
      <w:r w:rsidRPr="00BD28B8">
        <w:rPr>
          <w:lang w:eastAsia="zh-CN"/>
        </w:rPr>
        <w:t xml:space="preserve"> </w:t>
      </w:r>
      <w:r w:rsidRPr="006075E5">
        <w:rPr>
          <w:lang w:val="en-US" w:eastAsia="zh-CN"/>
        </w:rPr>
        <w:t>2014</w:t>
      </w:r>
      <w:r w:rsidRPr="00BD28B8">
        <w:rPr>
          <w:lang w:eastAsia="zh-CN"/>
        </w:rPr>
        <w:br/>
      </w:r>
      <w:r w:rsidRPr="00BD28B8">
        <w:rPr>
          <w:b/>
          <w:bCs/>
          <w:lang w:eastAsia="zh-CN"/>
        </w:rPr>
        <w:t>Locations:</w:t>
      </w:r>
      <w:r w:rsidRPr="00BD28B8">
        <w:rPr>
          <w:lang w:eastAsia="zh-CN"/>
        </w:rPr>
        <w:t xml:space="preserve"> </w:t>
      </w:r>
      <w:r w:rsidRPr="006075E5">
        <w:rPr>
          <w:lang w:eastAsia="zh-CN"/>
        </w:rPr>
        <w:t>Kadugli, South Kordofan State</w:t>
      </w:r>
      <w:r w:rsidRPr="00BD28B8">
        <w:rPr>
          <w:lang w:eastAsia="zh-CN"/>
        </w:rPr>
        <w:br/>
      </w:r>
      <w:r w:rsidRPr="00BD28B8">
        <w:rPr>
          <w:b/>
          <w:bCs/>
          <w:lang w:eastAsia="zh-CN"/>
        </w:rPr>
        <w:t>Country:</w:t>
      </w:r>
      <w:r w:rsidRPr="00BD28B8">
        <w:rPr>
          <w:lang w:eastAsia="zh-CN"/>
        </w:rPr>
        <w:t xml:space="preserve"> </w:t>
      </w:r>
      <w:r w:rsidR="00DB7B71" w:rsidRPr="006075E5">
        <w:rPr>
          <w:lang w:val="en-US" w:eastAsia="zh-CN"/>
        </w:rPr>
        <w:t>Sudan</w:t>
      </w:r>
    </w:p>
    <w:p w:rsidR="00BA69B4" w:rsidRPr="006075E5" w:rsidRDefault="00BA69B4" w:rsidP="003B70AB">
      <w:pPr>
        <w:rPr>
          <w:lang w:eastAsia="zh-CN"/>
        </w:rPr>
      </w:pPr>
    </w:p>
    <w:p w:rsidR="00BA69B4" w:rsidRPr="006075E5" w:rsidRDefault="00BA69B4" w:rsidP="003B70AB">
      <w:pPr>
        <w:rPr>
          <w:b/>
          <w:bCs/>
          <w:lang w:eastAsia="zh-CN"/>
        </w:rPr>
      </w:pPr>
      <w:r w:rsidRPr="00BD28B8">
        <w:rPr>
          <w:b/>
          <w:bCs/>
          <w:lang w:eastAsia="zh-CN"/>
        </w:rPr>
        <w:t>Description of Project</w:t>
      </w:r>
    </w:p>
    <w:p w:rsidR="00DB7B71" w:rsidRPr="006075E5" w:rsidRDefault="00DB7B71" w:rsidP="003B70AB">
      <w:pPr>
        <w:rPr>
          <w:b/>
          <w:bCs/>
          <w:lang w:eastAsia="zh-CN"/>
        </w:rPr>
      </w:pPr>
    </w:p>
    <w:p w:rsidR="00BA69B4" w:rsidRPr="006075E5" w:rsidRDefault="00DB7B71" w:rsidP="003B70AB">
      <w:pPr>
        <w:rPr>
          <w:lang w:eastAsia="zh-CN"/>
        </w:rPr>
      </w:pPr>
      <w:r w:rsidRPr="006075E5">
        <w:rPr>
          <w:lang w:eastAsia="zh-CN"/>
        </w:rPr>
        <w:t xml:space="preserve">The purpose of this study </w:t>
      </w:r>
      <w:r w:rsidRPr="006075E5">
        <w:rPr>
          <w:lang w:val="en-US" w:eastAsia="zh-CN"/>
        </w:rPr>
        <w:t>was</w:t>
      </w:r>
      <w:r w:rsidRPr="006075E5">
        <w:rPr>
          <w:lang w:eastAsia="zh-CN"/>
        </w:rPr>
        <w:t xml:space="preserve"> to assess in Kadugli, South Kordofan, business opportunities and training needs on vocational training for ex-combatants, ordinary people, women and groups with special needs (disabled), in order to identify gaps and suggest training and skills needed to sustain the livelihood of target groups to improve their economic conditions and hence accelerate their reintegration</w:t>
      </w:r>
    </w:p>
    <w:p w:rsidR="00BA69B4" w:rsidRPr="006075E5" w:rsidRDefault="00BA69B4" w:rsidP="003B70AB">
      <w:pPr>
        <w:rPr>
          <w:b/>
          <w:bCs/>
          <w:lang w:eastAsia="zh-CN"/>
        </w:rPr>
      </w:pPr>
    </w:p>
    <w:p w:rsidR="00BA69B4" w:rsidRPr="006075E5" w:rsidRDefault="00BA69B4" w:rsidP="003B70AB">
      <w:pPr>
        <w:rPr>
          <w:b/>
          <w:bCs/>
          <w:lang w:eastAsia="zh-CN"/>
        </w:rPr>
      </w:pPr>
      <w:r w:rsidRPr="00BD28B8">
        <w:rPr>
          <w:b/>
          <w:bCs/>
          <w:lang w:eastAsia="zh-CN"/>
        </w:rPr>
        <w:t>Description of Services</w:t>
      </w:r>
    </w:p>
    <w:p w:rsidR="00DB7B71" w:rsidRPr="006075E5" w:rsidRDefault="00DB7B71" w:rsidP="003B70AB">
      <w:pPr>
        <w:rPr>
          <w:b/>
          <w:bCs/>
          <w:lang w:eastAsia="zh-CN"/>
        </w:rPr>
      </w:pPr>
    </w:p>
    <w:p w:rsidR="00DB7B71" w:rsidRPr="006075E5" w:rsidRDefault="00DB7B71" w:rsidP="003B70AB">
      <w:pPr>
        <w:pStyle w:val="ListParagraph"/>
        <w:numPr>
          <w:ilvl w:val="0"/>
          <w:numId w:val="76"/>
        </w:numPr>
        <w:rPr>
          <w:color w:val="000000"/>
          <w:lang w:val="en-US" w:eastAsia="en-KE"/>
        </w:rPr>
      </w:pPr>
      <w:r w:rsidRPr="006075E5">
        <w:rPr>
          <w:color w:val="000000"/>
          <w:lang w:eastAsia="en-KE"/>
        </w:rPr>
        <w:t>Fine-tuned the TORs with JICA team</w:t>
      </w:r>
      <w:r w:rsidRPr="006075E5">
        <w:rPr>
          <w:color w:val="000000"/>
          <w:lang w:val="en-US" w:eastAsia="en-KE"/>
        </w:rPr>
        <w:t>;</w:t>
      </w:r>
    </w:p>
    <w:p w:rsidR="00DB7B71" w:rsidRPr="006075E5" w:rsidRDefault="00DB7B71" w:rsidP="003B70AB">
      <w:pPr>
        <w:pStyle w:val="ListParagraph"/>
        <w:numPr>
          <w:ilvl w:val="0"/>
          <w:numId w:val="76"/>
        </w:numPr>
        <w:rPr>
          <w:color w:val="000000"/>
          <w:lang w:eastAsia="en-KE"/>
        </w:rPr>
      </w:pPr>
      <w:r w:rsidRPr="006075E5">
        <w:rPr>
          <w:color w:val="000000"/>
          <w:lang w:val="en-US" w:eastAsia="en-KE"/>
        </w:rPr>
        <w:t>C</w:t>
      </w:r>
      <w:r w:rsidRPr="006075E5">
        <w:rPr>
          <w:color w:val="000000"/>
          <w:lang w:eastAsia="en-KE"/>
        </w:rPr>
        <w:t>onducted a market survey and assessment study</w:t>
      </w:r>
      <w:r w:rsidRPr="006075E5">
        <w:rPr>
          <w:color w:val="000000"/>
          <w:lang w:val="en-US" w:eastAsia="en-KE"/>
        </w:rPr>
        <w:t>;</w:t>
      </w:r>
      <w:r w:rsidRPr="006075E5">
        <w:rPr>
          <w:color w:val="000000"/>
          <w:lang w:eastAsia="en-KE"/>
        </w:rPr>
        <w:t xml:space="preserve"> </w:t>
      </w:r>
    </w:p>
    <w:p w:rsidR="00BA69B4" w:rsidRPr="006075E5" w:rsidRDefault="00DB7B71" w:rsidP="003B70AB">
      <w:pPr>
        <w:pStyle w:val="ListParagraph"/>
        <w:numPr>
          <w:ilvl w:val="0"/>
          <w:numId w:val="76"/>
        </w:numPr>
        <w:rPr>
          <w:color w:val="000000"/>
          <w:lang w:eastAsia="en-KE"/>
        </w:rPr>
      </w:pPr>
      <w:r w:rsidRPr="006075E5">
        <w:rPr>
          <w:color w:val="000000"/>
          <w:lang w:val="en-US" w:eastAsia="en-KE"/>
        </w:rPr>
        <w:t>D</w:t>
      </w:r>
      <w:r w:rsidRPr="006075E5">
        <w:rPr>
          <w:color w:val="000000"/>
          <w:lang w:eastAsia="en-KE"/>
        </w:rPr>
        <w:t>eveloped and submitted the study report to JICA.</w:t>
      </w:r>
    </w:p>
    <w:p w:rsidR="00102548" w:rsidRPr="006075E5" w:rsidRDefault="00A0282C" w:rsidP="003B70AB">
      <w:pPr>
        <w:pStyle w:val="Heading2"/>
        <w:rPr>
          <w:lang w:val="en-US"/>
        </w:rPr>
      </w:pPr>
      <w:r w:rsidRPr="006075E5">
        <w:t>Peace</w:t>
      </w:r>
      <w:r w:rsidR="002F72A7" w:rsidRPr="006075E5">
        <w:rPr>
          <w:lang w:val="en-US"/>
        </w:rPr>
        <w:t>building</w:t>
      </w:r>
      <w:r w:rsidRPr="006075E5">
        <w:t xml:space="preserve"> &amp; Conflict </w:t>
      </w:r>
      <w:r w:rsidR="002F72A7" w:rsidRPr="006075E5">
        <w:rPr>
          <w:lang w:val="en-US"/>
        </w:rPr>
        <w:t>Resolution</w:t>
      </w:r>
    </w:p>
    <w:p w:rsidR="005F12F5" w:rsidRPr="006075E5" w:rsidRDefault="00102548" w:rsidP="003B70AB">
      <w:pPr>
        <w:pStyle w:val="Heading3"/>
      </w:pPr>
      <w:r w:rsidRPr="006075E5">
        <w:t>Peace &amp; Conflict management Committees (PCMC) Capacity Building Training and Youth Civic Education and Engagement</w:t>
      </w:r>
    </w:p>
    <w:p w:rsidR="005F12F5" w:rsidRPr="006075E5" w:rsidRDefault="005F12F5" w:rsidP="001F74E0">
      <w:pPr>
        <w:jc w:val="left"/>
        <w:rPr>
          <w:lang w:val="en-US" w:eastAsia="zh-CN"/>
        </w:rPr>
      </w:pPr>
      <w:r w:rsidRPr="00BD28B8">
        <w:rPr>
          <w:b/>
          <w:bCs/>
          <w:lang w:eastAsia="zh-CN"/>
        </w:rPr>
        <w:t>Client:</w:t>
      </w:r>
      <w:r w:rsidRPr="00BD28B8">
        <w:rPr>
          <w:lang w:eastAsia="zh-CN"/>
        </w:rPr>
        <w:t xml:space="preserve"> </w:t>
      </w:r>
      <w:r w:rsidRPr="006075E5">
        <w:rPr>
          <w:lang w:val="en-US" w:eastAsia="zh-CN"/>
        </w:rPr>
        <w:t>Sudan Peace Development Project (SPDP) – Funded by the World Bank</w:t>
      </w:r>
      <w:r w:rsidRPr="00BD28B8">
        <w:rPr>
          <w:lang w:eastAsia="zh-CN"/>
        </w:rPr>
        <w:br/>
      </w:r>
      <w:r w:rsidRPr="00BD28B8">
        <w:rPr>
          <w:b/>
          <w:bCs/>
          <w:lang w:eastAsia="zh-CN"/>
        </w:rPr>
        <w:t>Duration:</w:t>
      </w:r>
      <w:r w:rsidRPr="00BD28B8">
        <w:rPr>
          <w:lang w:eastAsia="zh-CN"/>
        </w:rPr>
        <w:t xml:space="preserve"> </w:t>
      </w:r>
      <w:r w:rsidRPr="006075E5">
        <w:rPr>
          <w:lang w:val="en-US" w:eastAsia="zh-CN"/>
        </w:rPr>
        <w:t>January. 2015 – February. 2015</w:t>
      </w:r>
      <w:r w:rsidRPr="00BD28B8">
        <w:rPr>
          <w:lang w:eastAsia="zh-CN"/>
        </w:rPr>
        <w:br/>
      </w:r>
      <w:r w:rsidRPr="00BD28B8">
        <w:rPr>
          <w:b/>
          <w:bCs/>
          <w:lang w:eastAsia="zh-CN"/>
        </w:rPr>
        <w:t>Locations:</w:t>
      </w:r>
      <w:r w:rsidRPr="00BD28B8">
        <w:rPr>
          <w:lang w:eastAsia="zh-CN"/>
        </w:rPr>
        <w:t xml:space="preserve"> </w:t>
      </w:r>
      <w:r w:rsidRPr="006075E5">
        <w:rPr>
          <w:lang w:val="en-US" w:eastAsia="zh-CN"/>
        </w:rPr>
        <w:t>Darfur (Five States)</w:t>
      </w:r>
      <w:r w:rsidRPr="00BD28B8">
        <w:rPr>
          <w:lang w:eastAsia="zh-CN"/>
        </w:rPr>
        <w:br/>
      </w:r>
      <w:r w:rsidRPr="00BD28B8">
        <w:rPr>
          <w:b/>
          <w:bCs/>
          <w:lang w:eastAsia="zh-CN"/>
        </w:rPr>
        <w:t>Country:</w:t>
      </w:r>
      <w:r w:rsidRPr="00BD28B8">
        <w:rPr>
          <w:lang w:eastAsia="zh-CN"/>
        </w:rPr>
        <w:t xml:space="preserve"> </w:t>
      </w:r>
      <w:r w:rsidRPr="006075E5">
        <w:rPr>
          <w:lang w:val="en-US" w:eastAsia="zh-CN"/>
        </w:rPr>
        <w:t>Sudan</w:t>
      </w:r>
    </w:p>
    <w:p w:rsidR="005F12F5" w:rsidRPr="006075E5" w:rsidRDefault="005F12F5" w:rsidP="003B70AB">
      <w:pPr>
        <w:rPr>
          <w:b/>
          <w:bCs/>
          <w:lang w:val="en-US" w:eastAsia="zh-CN"/>
        </w:rPr>
      </w:pPr>
    </w:p>
    <w:p w:rsidR="005F12F5" w:rsidRPr="006075E5" w:rsidRDefault="005F12F5" w:rsidP="003B70AB">
      <w:pPr>
        <w:rPr>
          <w:b/>
          <w:bCs/>
          <w:lang w:eastAsia="zh-CN"/>
        </w:rPr>
      </w:pPr>
      <w:r w:rsidRPr="00BD28B8">
        <w:rPr>
          <w:b/>
          <w:bCs/>
          <w:lang w:eastAsia="zh-CN"/>
        </w:rPr>
        <w:t>Description of Project</w:t>
      </w:r>
    </w:p>
    <w:p w:rsidR="00102548" w:rsidRPr="006075E5" w:rsidRDefault="00102548" w:rsidP="003B70AB">
      <w:pPr>
        <w:rPr>
          <w:lang w:val="en-US" w:eastAsia="zh-CN"/>
        </w:rPr>
      </w:pPr>
    </w:p>
    <w:p w:rsidR="00102548" w:rsidRPr="006075E5" w:rsidRDefault="00102548" w:rsidP="003B70AB">
      <w:pPr>
        <w:rPr>
          <w:lang w:val="en-US" w:eastAsia="zh-CN"/>
        </w:rPr>
      </w:pPr>
      <w:r w:rsidRPr="006075E5">
        <w:rPr>
          <w:lang w:val="en-US" w:eastAsia="zh-CN"/>
        </w:rPr>
        <w:lastRenderedPageBreak/>
        <w:t>The scope of work involved conducting two training sessions: one for PCMCs and one for youth and women in all the five states of Darfur. The PCMC training was to build their capacities in conflict management, organizational management, mediation, diversity awareness, advocacy, networking, etc. Also, through participatory engagement with trainees the committee’s capacities were to be assessed and linkages with other stakeholders were to be strengthened. The Youth training covered economic empowerment, leadership skills, legal awareness, gender mainstreaming, peacebuilding, networking, etc.</w:t>
      </w:r>
    </w:p>
    <w:p w:rsidR="00102548" w:rsidRPr="006075E5" w:rsidRDefault="00102548" w:rsidP="003B70AB">
      <w:pPr>
        <w:rPr>
          <w:lang w:val="en-US" w:eastAsia="zh-CN"/>
        </w:rPr>
      </w:pPr>
    </w:p>
    <w:p w:rsidR="005F12F5" w:rsidRPr="006075E5" w:rsidRDefault="005F12F5" w:rsidP="003B70AB">
      <w:pPr>
        <w:rPr>
          <w:b/>
          <w:bCs/>
          <w:lang w:val="en-US" w:eastAsia="zh-CN"/>
        </w:rPr>
      </w:pPr>
      <w:r w:rsidRPr="00BD28B8">
        <w:rPr>
          <w:b/>
          <w:bCs/>
          <w:lang w:eastAsia="zh-CN"/>
        </w:rPr>
        <w:t>Description of</w:t>
      </w:r>
      <w:r w:rsidRPr="006075E5">
        <w:rPr>
          <w:b/>
          <w:bCs/>
          <w:lang w:val="en-US" w:eastAsia="zh-CN"/>
        </w:rPr>
        <w:t xml:space="preserve"> Services</w:t>
      </w:r>
    </w:p>
    <w:p w:rsidR="005F12F5" w:rsidRPr="006075E5" w:rsidRDefault="005F12F5" w:rsidP="003B70AB">
      <w:pPr>
        <w:rPr>
          <w:lang w:val="en-US" w:eastAsia="zh-CN"/>
        </w:rPr>
      </w:pPr>
    </w:p>
    <w:p w:rsidR="00CA64FA" w:rsidRPr="003B70AB" w:rsidRDefault="00102548" w:rsidP="003B70AB">
      <w:pPr>
        <w:pStyle w:val="ListParagraph"/>
        <w:numPr>
          <w:ilvl w:val="0"/>
          <w:numId w:val="106"/>
        </w:numPr>
        <w:rPr>
          <w:lang w:val="en-US" w:eastAsia="zh-CN"/>
        </w:rPr>
      </w:pPr>
      <w:r w:rsidRPr="003B70AB">
        <w:rPr>
          <w:lang w:val="en-US" w:eastAsia="zh-CN"/>
        </w:rPr>
        <w:t>Prepared proposal, developed training content, assigned trainers, delivered the training and provided backstopping for the field trainers, prepared training reports and liaised with client.</w:t>
      </w:r>
    </w:p>
    <w:p w:rsidR="005F12F5" w:rsidRPr="006075E5" w:rsidRDefault="00CA64FA" w:rsidP="003B70AB">
      <w:pPr>
        <w:pStyle w:val="Heading3"/>
      </w:pPr>
      <w:r w:rsidRPr="006075E5">
        <w:t xml:space="preserve">Youth and Women Training of Trainers on Peace Building, </w:t>
      </w:r>
      <w:proofErr w:type="spellStart"/>
      <w:r w:rsidRPr="006075E5">
        <w:t>FoRB</w:t>
      </w:r>
      <w:proofErr w:type="spellEnd"/>
      <w:r w:rsidRPr="006075E5">
        <w:t>, Human Rights, Advocacy, Gender Mainstreaming, Human Rights</w:t>
      </w:r>
    </w:p>
    <w:p w:rsidR="005F12F5" w:rsidRPr="006075E5" w:rsidRDefault="005F12F5" w:rsidP="001F74E0">
      <w:pPr>
        <w:jc w:val="left"/>
        <w:rPr>
          <w:lang w:val="en-US" w:eastAsia="zh-CN"/>
        </w:rPr>
      </w:pPr>
      <w:r w:rsidRPr="00BD28B8">
        <w:rPr>
          <w:b/>
          <w:bCs/>
          <w:lang w:eastAsia="zh-CN"/>
        </w:rPr>
        <w:t>Client:</w:t>
      </w:r>
      <w:r w:rsidRPr="00BD28B8">
        <w:rPr>
          <w:lang w:eastAsia="zh-CN"/>
        </w:rPr>
        <w:t xml:space="preserve"> </w:t>
      </w:r>
      <w:r w:rsidRPr="006075E5">
        <w:rPr>
          <w:lang w:val="en-US" w:eastAsia="zh-CN"/>
        </w:rPr>
        <w:t>The Fellowship of Christian Councils and Churches in the Great Lakes and Horn of Africa (FECCLAHA)</w:t>
      </w:r>
      <w:r w:rsidRPr="006075E5">
        <w:rPr>
          <w:lang w:val="en-US" w:eastAsia="zh-CN"/>
        </w:rPr>
        <w:tab/>
      </w:r>
      <w:r w:rsidRPr="00BD28B8">
        <w:rPr>
          <w:lang w:eastAsia="zh-CN"/>
        </w:rPr>
        <w:br/>
      </w:r>
      <w:r w:rsidRPr="00BD28B8">
        <w:rPr>
          <w:b/>
          <w:bCs/>
          <w:lang w:eastAsia="zh-CN"/>
        </w:rPr>
        <w:t>Duration:</w:t>
      </w:r>
      <w:r w:rsidRPr="00BD28B8">
        <w:rPr>
          <w:lang w:eastAsia="zh-CN"/>
        </w:rPr>
        <w:t xml:space="preserve"> </w:t>
      </w:r>
      <w:r w:rsidRPr="006075E5">
        <w:rPr>
          <w:lang w:val="en-US" w:eastAsia="zh-CN"/>
        </w:rPr>
        <w:t>November – December 2020</w:t>
      </w:r>
      <w:r w:rsidRPr="00BD28B8">
        <w:rPr>
          <w:lang w:eastAsia="zh-CN"/>
        </w:rPr>
        <w:br/>
      </w:r>
      <w:r w:rsidRPr="00BD28B8">
        <w:rPr>
          <w:b/>
          <w:bCs/>
          <w:lang w:eastAsia="zh-CN"/>
        </w:rPr>
        <w:t>Locations:</w:t>
      </w:r>
      <w:r w:rsidRPr="00BD28B8">
        <w:rPr>
          <w:lang w:eastAsia="zh-CN"/>
        </w:rPr>
        <w:t xml:space="preserve"> </w:t>
      </w:r>
      <w:r w:rsidRPr="006075E5">
        <w:rPr>
          <w:lang w:val="en-US" w:eastAsia="zh-CN"/>
        </w:rPr>
        <w:t>Khartoum</w:t>
      </w:r>
      <w:r w:rsidRPr="00BD28B8">
        <w:rPr>
          <w:lang w:eastAsia="zh-CN"/>
        </w:rPr>
        <w:br/>
      </w:r>
      <w:r w:rsidRPr="00BD28B8">
        <w:rPr>
          <w:b/>
          <w:bCs/>
          <w:lang w:eastAsia="zh-CN"/>
        </w:rPr>
        <w:t>Country:</w:t>
      </w:r>
      <w:r w:rsidRPr="00BD28B8">
        <w:rPr>
          <w:lang w:eastAsia="zh-CN"/>
        </w:rPr>
        <w:t xml:space="preserve"> </w:t>
      </w:r>
      <w:r w:rsidRPr="006075E5">
        <w:rPr>
          <w:lang w:val="en-US" w:eastAsia="zh-CN"/>
        </w:rPr>
        <w:t>Sudan</w:t>
      </w:r>
    </w:p>
    <w:p w:rsidR="005F12F5" w:rsidRPr="006075E5" w:rsidRDefault="00CA64FA" w:rsidP="003B70AB">
      <w:pPr>
        <w:rPr>
          <w:lang w:val="en-US" w:eastAsia="zh-CN"/>
        </w:rPr>
      </w:pPr>
      <w:r w:rsidRPr="006075E5">
        <w:rPr>
          <w:lang w:val="en-US" w:eastAsia="zh-CN"/>
        </w:rPr>
        <w:tab/>
      </w:r>
    </w:p>
    <w:p w:rsidR="005F12F5" w:rsidRPr="006075E5" w:rsidRDefault="005F12F5" w:rsidP="003B70AB">
      <w:pPr>
        <w:rPr>
          <w:b/>
          <w:bCs/>
          <w:lang w:eastAsia="zh-CN"/>
        </w:rPr>
      </w:pPr>
      <w:r w:rsidRPr="00BD28B8">
        <w:rPr>
          <w:b/>
          <w:bCs/>
          <w:lang w:eastAsia="zh-CN"/>
        </w:rPr>
        <w:t>Description of Project</w:t>
      </w:r>
    </w:p>
    <w:p w:rsidR="00CA64FA" w:rsidRPr="006075E5" w:rsidRDefault="00CA64FA" w:rsidP="003B70AB">
      <w:pPr>
        <w:rPr>
          <w:lang w:val="en-US" w:eastAsia="zh-CN"/>
        </w:rPr>
      </w:pPr>
    </w:p>
    <w:p w:rsidR="00CA64FA" w:rsidRPr="006075E5" w:rsidRDefault="00CA64FA" w:rsidP="003B70AB">
      <w:pPr>
        <w:rPr>
          <w:lang w:val="en-US" w:eastAsia="zh-CN"/>
        </w:rPr>
      </w:pPr>
      <w:r w:rsidRPr="006075E5">
        <w:rPr>
          <w:lang w:val="en-US" w:eastAsia="zh-CN"/>
        </w:rPr>
        <w:t xml:space="preserve">Provision of professional services for Training on Peace Building, </w:t>
      </w:r>
      <w:proofErr w:type="spellStart"/>
      <w:r w:rsidRPr="006075E5">
        <w:rPr>
          <w:lang w:val="en-US" w:eastAsia="zh-CN"/>
        </w:rPr>
        <w:t>FoRB</w:t>
      </w:r>
      <w:proofErr w:type="spellEnd"/>
      <w:r w:rsidRPr="006075E5">
        <w:rPr>
          <w:lang w:val="en-US" w:eastAsia="zh-CN"/>
        </w:rPr>
        <w:t>, Human Rights, Advocacy, Gender Mainstreaming, Human Right</w:t>
      </w:r>
      <w:r w:rsidRPr="006075E5">
        <w:rPr>
          <w:lang w:val="en-US" w:eastAsia="zh-CN"/>
        </w:rPr>
        <w:t>s</w:t>
      </w:r>
      <w:r w:rsidRPr="006075E5">
        <w:rPr>
          <w:lang w:val="en-US" w:eastAsia="zh-CN"/>
        </w:rPr>
        <w:tab/>
      </w:r>
    </w:p>
    <w:p w:rsidR="00CA64FA" w:rsidRPr="006075E5" w:rsidRDefault="00CA64FA" w:rsidP="003B70AB">
      <w:pPr>
        <w:rPr>
          <w:lang w:val="en-US" w:eastAsia="zh-CN"/>
        </w:rPr>
      </w:pPr>
    </w:p>
    <w:p w:rsidR="006C50EA" w:rsidRPr="006075E5" w:rsidRDefault="006C50EA" w:rsidP="003B70AB">
      <w:pPr>
        <w:rPr>
          <w:b/>
          <w:bCs/>
          <w:lang w:val="en-US" w:eastAsia="zh-CN"/>
        </w:rPr>
      </w:pPr>
      <w:r w:rsidRPr="00BD28B8">
        <w:rPr>
          <w:b/>
          <w:bCs/>
          <w:lang w:eastAsia="zh-CN"/>
        </w:rPr>
        <w:t>Description of</w:t>
      </w:r>
      <w:r w:rsidRPr="006075E5">
        <w:rPr>
          <w:b/>
          <w:bCs/>
          <w:lang w:val="en-US" w:eastAsia="zh-CN"/>
        </w:rPr>
        <w:t xml:space="preserve"> Services</w:t>
      </w:r>
    </w:p>
    <w:p w:rsidR="006C50EA" w:rsidRPr="006075E5" w:rsidRDefault="006C50EA" w:rsidP="003B70AB">
      <w:pPr>
        <w:rPr>
          <w:lang w:val="en-US" w:eastAsia="zh-CN"/>
        </w:rPr>
      </w:pPr>
    </w:p>
    <w:p w:rsidR="00CA64FA" w:rsidRPr="006075E5" w:rsidRDefault="00CA64FA" w:rsidP="003B70AB">
      <w:pPr>
        <w:pStyle w:val="ListParagraph"/>
        <w:numPr>
          <w:ilvl w:val="0"/>
          <w:numId w:val="56"/>
        </w:numPr>
        <w:rPr>
          <w:lang w:val="en-US" w:eastAsia="zh-CN"/>
        </w:rPr>
      </w:pPr>
      <w:r w:rsidRPr="006075E5">
        <w:rPr>
          <w:lang w:val="en-US" w:eastAsia="zh-CN"/>
        </w:rPr>
        <w:t xml:space="preserve">PACT provided Youth and Women Training of Trainers on Peace Building, </w:t>
      </w:r>
      <w:proofErr w:type="spellStart"/>
      <w:r w:rsidRPr="006075E5">
        <w:rPr>
          <w:lang w:val="en-US" w:eastAsia="zh-CN"/>
        </w:rPr>
        <w:t>FoRB</w:t>
      </w:r>
      <w:proofErr w:type="spellEnd"/>
      <w:r w:rsidRPr="006075E5">
        <w:rPr>
          <w:lang w:val="en-US" w:eastAsia="zh-CN"/>
        </w:rPr>
        <w:t xml:space="preserve">, Human Rights, Advocacy, Gender Mainstreaming, Human Right. </w:t>
      </w:r>
    </w:p>
    <w:p w:rsidR="00CA64FA" w:rsidRPr="006075E5" w:rsidRDefault="00CA64FA" w:rsidP="003B70AB">
      <w:pPr>
        <w:rPr>
          <w:lang w:val="en-US" w:eastAsia="zh-CN"/>
        </w:rPr>
      </w:pPr>
    </w:p>
    <w:p w:rsidR="005F12F5" w:rsidRPr="006075E5" w:rsidRDefault="00CA64FA" w:rsidP="003B70AB">
      <w:pPr>
        <w:pStyle w:val="ListParagraph"/>
        <w:numPr>
          <w:ilvl w:val="0"/>
          <w:numId w:val="56"/>
        </w:numPr>
        <w:rPr>
          <w:lang w:val="en-US" w:eastAsia="zh-CN"/>
        </w:rPr>
      </w:pPr>
      <w:r w:rsidRPr="006075E5">
        <w:rPr>
          <w:lang w:val="en-US" w:eastAsia="zh-CN"/>
        </w:rPr>
        <w:t>PACT also provided facilitation services for Intra-Faith Dialogue, Advocacy Training and Entrepreneurship Workshops for selected youth from across Sudan.</w:t>
      </w:r>
    </w:p>
    <w:p w:rsidR="005F12F5" w:rsidRPr="006075E5" w:rsidRDefault="005F12F5" w:rsidP="003B70AB">
      <w:pPr>
        <w:pStyle w:val="Heading3"/>
      </w:pPr>
      <w:r w:rsidRPr="006075E5">
        <w:t>Provision of a Mapping of Civil Society Organizations working on Women Peace and Security in Darfur</w:t>
      </w:r>
      <w:r w:rsidRPr="006075E5">
        <w:tab/>
      </w:r>
    </w:p>
    <w:p w:rsidR="006C50EA" w:rsidRPr="006075E5" w:rsidRDefault="006C50EA" w:rsidP="001F74E0">
      <w:pPr>
        <w:jc w:val="left"/>
        <w:rPr>
          <w:lang w:val="en-US" w:eastAsia="zh-CN"/>
        </w:rPr>
      </w:pPr>
      <w:r w:rsidRPr="00BD28B8">
        <w:rPr>
          <w:b/>
          <w:bCs/>
          <w:lang w:eastAsia="zh-CN"/>
        </w:rPr>
        <w:t>Client:</w:t>
      </w:r>
      <w:r w:rsidRPr="00BD28B8">
        <w:rPr>
          <w:lang w:eastAsia="zh-CN"/>
        </w:rPr>
        <w:t xml:space="preserve"> </w:t>
      </w:r>
      <w:r w:rsidRPr="006075E5">
        <w:rPr>
          <w:lang w:val="en-US" w:eastAsia="zh-CN"/>
        </w:rPr>
        <w:t>UN Women</w:t>
      </w:r>
      <w:r w:rsidRPr="006075E5">
        <w:rPr>
          <w:lang w:val="en-US" w:eastAsia="zh-CN"/>
        </w:rPr>
        <w:tab/>
      </w:r>
      <w:r w:rsidRPr="00BD28B8">
        <w:rPr>
          <w:lang w:eastAsia="zh-CN"/>
        </w:rPr>
        <w:br/>
      </w:r>
      <w:r w:rsidRPr="00BD28B8">
        <w:rPr>
          <w:b/>
          <w:bCs/>
          <w:lang w:eastAsia="zh-CN"/>
        </w:rPr>
        <w:t>Duration:</w:t>
      </w:r>
      <w:r w:rsidRPr="00BD28B8">
        <w:rPr>
          <w:lang w:eastAsia="zh-CN"/>
        </w:rPr>
        <w:t xml:space="preserve"> </w:t>
      </w:r>
      <w:r w:rsidRPr="006075E5">
        <w:rPr>
          <w:lang w:val="en-US" w:eastAsia="zh-CN"/>
        </w:rPr>
        <w:t>November. 2014 – February. 2015</w:t>
      </w:r>
      <w:r w:rsidRPr="00BD28B8">
        <w:rPr>
          <w:lang w:eastAsia="zh-CN"/>
        </w:rPr>
        <w:br/>
      </w:r>
      <w:r w:rsidRPr="00BD28B8">
        <w:rPr>
          <w:b/>
          <w:bCs/>
          <w:lang w:eastAsia="zh-CN"/>
        </w:rPr>
        <w:t>Locations:</w:t>
      </w:r>
      <w:r w:rsidRPr="00BD28B8">
        <w:rPr>
          <w:lang w:eastAsia="zh-CN"/>
        </w:rPr>
        <w:t xml:space="preserve"> </w:t>
      </w:r>
      <w:r w:rsidRPr="006075E5">
        <w:rPr>
          <w:lang w:val="en-US" w:eastAsia="zh-CN"/>
        </w:rPr>
        <w:t>Khartoum</w:t>
      </w:r>
      <w:r w:rsidRPr="00BD28B8">
        <w:rPr>
          <w:lang w:eastAsia="zh-CN"/>
        </w:rPr>
        <w:br/>
      </w:r>
      <w:r w:rsidRPr="00BD28B8">
        <w:rPr>
          <w:b/>
          <w:bCs/>
          <w:lang w:eastAsia="zh-CN"/>
        </w:rPr>
        <w:t>Country:</w:t>
      </w:r>
      <w:r w:rsidRPr="00BD28B8">
        <w:rPr>
          <w:lang w:eastAsia="zh-CN"/>
        </w:rPr>
        <w:t xml:space="preserve"> </w:t>
      </w:r>
      <w:r w:rsidRPr="006075E5">
        <w:rPr>
          <w:lang w:val="en-US" w:eastAsia="zh-CN"/>
        </w:rPr>
        <w:t>Sudan</w:t>
      </w:r>
    </w:p>
    <w:p w:rsidR="006C50EA" w:rsidRPr="006075E5" w:rsidRDefault="006C50EA" w:rsidP="003B70AB">
      <w:pPr>
        <w:rPr>
          <w:lang w:val="en-US" w:eastAsia="zh-CN"/>
        </w:rPr>
      </w:pPr>
    </w:p>
    <w:p w:rsidR="006C50EA" w:rsidRPr="006075E5" w:rsidRDefault="00B34B3F" w:rsidP="003B70AB">
      <w:pPr>
        <w:rPr>
          <w:b/>
          <w:bCs/>
          <w:lang w:eastAsia="zh-CN"/>
        </w:rPr>
      </w:pPr>
      <w:r w:rsidRPr="00BD28B8">
        <w:rPr>
          <w:b/>
          <w:bCs/>
          <w:lang w:eastAsia="zh-CN"/>
        </w:rPr>
        <w:t>Description of Project</w:t>
      </w:r>
    </w:p>
    <w:p w:rsidR="006C50EA" w:rsidRPr="006075E5" w:rsidRDefault="006C50EA" w:rsidP="003B70AB">
      <w:pPr>
        <w:rPr>
          <w:lang w:val="en-US" w:eastAsia="zh-CN"/>
        </w:rPr>
      </w:pPr>
    </w:p>
    <w:p w:rsidR="005F12F5" w:rsidRPr="006075E5" w:rsidRDefault="005F12F5" w:rsidP="003B70AB">
      <w:pPr>
        <w:rPr>
          <w:lang w:val="en-US" w:eastAsia="zh-CN"/>
        </w:rPr>
      </w:pPr>
      <w:r w:rsidRPr="006075E5">
        <w:rPr>
          <w:lang w:val="en-US" w:eastAsia="zh-CN"/>
        </w:rPr>
        <w:lastRenderedPageBreak/>
        <w:t>The project’s objectives were to create a database of civil society organizations (CSO) in Darfur working in peace building, assess their capacities, identify gaps, and recommend interventions</w:t>
      </w:r>
      <w:r w:rsidRPr="006075E5">
        <w:rPr>
          <w:lang w:val="en-US" w:eastAsia="zh-CN"/>
        </w:rPr>
        <w:tab/>
      </w:r>
    </w:p>
    <w:p w:rsidR="005F12F5" w:rsidRPr="006075E5" w:rsidRDefault="005F12F5" w:rsidP="003B70AB">
      <w:pPr>
        <w:rPr>
          <w:lang w:val="en-US" w:eastAsia="zh-CN"/>
        </w:rPr>
      </w:pPr>
    </w:p>
    <w:p w:rsidR="00B34B3F" w:rsidRPr="006075E5" w:rsidRDefault="00B34B3F" w:rsidP="003B70AB">
      <w:pPr>
        <w:rPr>
          <w:b/>
          <w:bCs/>
          <w:lang w:val="en-US" w:eastAsia="zh-CN"/>
        </w:rPr>
      </w:pPr>
      <w:r w:rsidRPr="00BD28B8">
        <w:rPr>
          <w:b/>
          <w:bCs/>
          <w:lang w:eastAsia="zh-CN"/>
        </w:rPr>
        <w:t>Description of</w:t>
      </w:r>
      <w:r w:rsidRPr="006075E5">
        <w:rPr>
          <w:b/>
          <w:bCs/>
          <w:lang w:val="en-US" w:eastAsia="zh-CN"/>
        </w:rPr>
        <w:t xml:space="preserve"> Services</w:t>
      </w:r>
    </w:p>
    <w:p w:rsidR="00B34B3F" w:rsidRPr="006075E5" w:rsidRDefault="00B34B3F" w:rsidP="003B70AB">
      <w:pPr>
        <w:rPr>
          <w:lang w:val="en-US" w:eastAsia="zh-CN"/>
        </w:rPr>
      </w:pPr>
    </w:p>
    <w:p w:rsidR="00B34B3F" w:rsidRPr="006075E5" w:rsidRDefault="005F12F5" w:rsidP="003B70AB">
      <w:pPr>
        <w:pStyle w:val="ListParagraph"/>
        <w:numPr>
          <w:ilvl w:val="0"/>
          <w:numId w:val="56"/>
        </w:numPr>
        <w:rPr>
          <w:lang w:val="en-US" w:eastAsia="zh-CN"/>
        </w:rPr>
      </w:pPr>
      <w:r w:rsidRPr="006075E5">
        <w:rPr>
          <w:lang w:val="en-US" w:eastAsia="zh-CN"/>
        </w:rPr>
        <w:t xml:space="preserve">Prepared initial proposal and inception report. </w:t>
      </w:r>
    </w:p>
    <w:p w:rsidR="00B34B3F" w:rsidRPr="006075E5" w:rsidRDefault="005F12F5" w:rsidP="003B70AB">
      <w:pPr>
        <w:pStyle w:val="ListParagraph"/>
        <w:numPr>
          <w:ilvl w:val="0"/>
          <w:numId w:val="56"/>
        </w:numPr>
        <w:rPr>
          <w:lang w:val="en-US" w:eastAsia="zh-CN"/>
        </w:rPr>
      </w:pPr>
      <w:r w:rsidRPr="006075E5">
        <w:rPr>
          <w:lang w:val="en-US" w:eastAsia="zh-CN"/>
        </w:rPr>
        <w:t>Assigned key experts and field survey team members</w:t>
      </w:r>
      <w:r w:rsidR="00B34B3F" w:rsidRPr="006075E5">
        <w:rPr>
          <w:lang w:val="en-US" w:eastAsia="zh-CN"/>
        </w:rPr>
        <w:t>.</w:t>
      </w:r>
      <w:r w:rsidRPr="006075E5">
        <w:rPr>
          <w:lang w:val="en-US" w:eastAsia="zh-CN"/>
        </w:rPr>
        <w:t xml:space="preserve"> </w:t>
      </w:r>
    </w:p>
    <w:p w:rsidR="00B34B3F" w:rsidRPr="006075E5" w:rsidRDefault="00B34B3F" w:rsidP="003B70AB">
      <w:pPr>
        <w:pStyle w:val="ListParagraph"/>
        <w:numPr>
          <w:ilvl w:val="0"/>
          <w:numId w:val="56"/>
        </w:numPr>
        <w:rPr>
          <w:lang w:val="en-US" w:eastAsia="zh-CN"/>
        </w:rPr>
      </w:pPr>
      <w:r w:rsidRPr="006075E5">
        <w:rPr>
          <w:lang w:val="en-US" w:eastAsia="zh-CN"/>
        </w:rPr>
        <w:t>D</w:t>
      </w:r>
      <w:r w:rsidR="005F12F5" w:rsidRPr="006075E5">
        <w:rPr>
          <w:lang w:val="en-US" w:eastAsia="zh-CN"/>
        </w:rPr>
        <w:t xml:space="preserve">esigned data collection tools, </w:t>
      </w:r>
    </w:p>
    <w:p w:rsidR="00B34B3F" w:rsidRPr="006075E5" w:rsidRDefault="00B34B3F" w:rsidP="003B70AB">
      <w:pPr>
        <w:pStyle w:val="ListParagraph"/>
        <w:numPr>
          <w:ilvl w:val="0"/>
          <w:numId w:val="56"/>
        </w:numPr>
        <w:rPr>
          <w:lang w:val="en-US" w:eastAsia="zh-CN"/>
        </w:rPr>
      </w:pPr>
      <w:r w:rsidRPr="006075E5">
        <w:rPr>
          <w:lang w:val="en-US" w:eastAsia="zh-CN"/>
        </w:rPr>
        <w:t>S</w:t>
      </w:r>
      <w:r w:rsidR="005F12F5" w:rsidRPr="006075E5">
        <w:rPr>
          <w:lang w:val="en-US" w:eastAsia="zh-CN"/>
        </w:rPr>
        <w:t xml:space="preserve">upervised field survey team, </w:t>
      </w:r>
    </w:p>
    <w:p w:rsidR="00B34B3F" w:rsidRPr="006075E5" w:rsidRDefault="00B34B3F" w:rsidP="003B70AB">
      <w:pPr>
        <w:pStyle w:val="ListParagraph"/>
        <w:numPr>
          <w:ilvl w:val="0"/>
          <w:numId w:val="56"/>
        </w:numPr>
        <w:rPr>
          <w:lang w:val="en-US" w:eastAsia="zh-CN"/>
        </w:rPr>
      </w:pPr>
      <w:r w:rsidRPr="006075E5">
        <w:rPr>
          <w:lang w:val="en-US" w:eastAsia="zh-CN"/>
        </w:rPr>
        <w:t>D</w:t>
      </w:r>
      <w:r w:rsidR="005F12F5" w:rsidRPr="006075E5">
        <w:rPr>
          <w:lang w:val="en-US" w:eastAsia="zh-CN"/>
        </w:rPr>
        <w:t xml:space="preserve">eveloped database and data entry templates, </w:t>
      </w:r>
    </w:p>
    <w:p w:rsidR="00B34B3F" w:rsidRPr="006075E5" w:rsidRDefault="00B34B3F" w:rsidP="003B70AB">
      <w:pPr>
        <w:pStyle w:val="ListParagraph"/>
        <w:numPr>
          <w:ilvl w:val="0"/>
          <w:numId w:val="56"/>
        </w:numPr>
        <w:rPr>
          <w:lang w:val="en-US" w:eastAsia="zh-CN"/>
        </w:rPr>
      </w:pPr>
      <w:r w:rsidRPr="006075E5">
        <w:rPr>
          <w:lang w:val="en-US" w:eastAsia="zh-CN"/>
        </w:rPr>
        <w:t>A</w:t>
      </w:r>
      <w:r w:rsidR="005F12F5" w:rsidRPr="006075E5">
        <w:rPr>
          <w:lang w:val="en-US" w:eastAsia="zh-CN"/>
        </w:rPr>
        <w:t>nalyzed data,</w:t>
      </w:r>
    </w:p>
    <w:p w:rsidR="00B34B3F" w:rsidRPr="006075E5" w:rsidRDefault="00B34B3F" w:rsidP="003B70AB">
      <w:pPr>
        <w:pStyle w:val="ListParagraph"/>
        <w:numPr>
          <w:ilvl w:val="0"/>
          <w:numId w:val="56"/>
        </w:numPr>
        <w:rPr>
          <w:lang w:val="en-US" w:eastAsia="zh-CN"/>
        </w:rPr>
      </w:pPr>
      <w:r w:rsidRPr="006075E5">
        <w:rPr>
          <w:lang w:val="en-US" w:eastAsia="zh-CN"/>
        </w:rPr>
        <w:t>R</w:t>
      </w:r>
      <w:r w:rsidR="005F12F5" w:rsidRPr="006075E5">
        <w:rPr>
          <w:lang w:val="en-US" w:eastAsia="zh-CN"/>
        </w:rPr>
        <w:t xml:space="preserve">eported findings and recommendations, and </w:t>
      </w:r>
    </w:p>
    <w:p w:rsidR="00CA64FA" w:rsidRPr="00BF4F4D" w:rsidRDefault="00B34B3F" w:rsidP="003B70AB">
      <w:pPr>
        <w:pStyle w:val="ListParagraph"/>
        <w:numPr>
          <w:ilvl w:val="0"/>
          <w:numId w:val="56"/>
        </w:numPr>
        <w:rPr>
          <w:lang w:val="en-US" w:eastAsia="zh-CN"/>
        </w:rPr>
      </w:pPr>
      <w:r w:rsidRPr="006075E5">
        <w:rPr>
          <w:lang w:val="en-US" w:eastAsia="zh-CN"/>
        </w:rPr>
        <w:t>P</w:t>
      </w:r>
      <w:r w:rsidR="005F12F5" w:rsidRPr="006075E5">
        <w:rPr>
          <w:lang w:val="en-US" w:eastAsia="zh-CN"/>
        </w:rPr>
        <w:t>repared and submitted the study report.</w:t>
      </w:r>
    </w:p>
    <w:p w:rsidR="00AE2B3A" w:rsidRDefault="00C45F43" w:rsidP="003B70AB">
      <w:pPr>
        <w:pStyle w:val="Heading2"/>
      </w:pPr>
      <w:r w:rsidRPr="006075E5">
        <w:t>Data Acquisition &amp; Knowledge Management</w:t>
      </w:r>
    </w:p>
    <w:p w:rsidR="00BF4F4D" w:rsidRPr="006075E5" w:rsidRDefault="00BF4F4D" w:rsidP="00BF4F4D">
      <w:pPr>
        <w:pStyle w:val="Heading3"/>
      </w:pPr>
      <w:r w:rsidRPr="006075E5">
        <w:t>Impact Assessment of Learning Through Play (LtP) in Rwanda’s In-Service Teacher Training Programme</w:t>
      </w:r>
    </w:p>
    <w:p w:rsidR="00BF4F4D" w:rsidRPr="006075E5" w:rsidRDefault="00BF4F4D" w:rsidP="00BF4F4D">
      <w:pPr>
        <w:jc w:val="left"/>
        <w:rPr>
          <w:lang w:val="en-US" w:eastAsia="zh-CN"/>
        </w:rPr>
      </w:pPr>
      <w:r w:rsidRPr="00BD28B8">
        <w:rPr>
          <w:b/>
          <w:bCs/>
          <w:lang w:eastAsia="zh-CN"/>
        </w:rPr>
        <w:t>Client:</w:t>
      </w:r>
      <w:r w:rsidRPr="00BD28B8">
        <w:rPr>
          <w:lang w:eastAsia="zh-CN"/>
        </w:rPr>
        <w:t xml:space="preserve"> </w:t>
      </w:r>
      <w:r w:rsidRPr="006075E5">
        <w:rPr>
          <w:lang w:val="en-US" w:eastAsia="zh-CN"/>
        </w:rPr>
        <w:t>UNICEF and the LEGO Foundation</w:t>
      </w:r>
      <w:r w:rsidRPr="00BD28B8">
        <w:rPr>
          <w:lang w:eastAsia="zh-CN"/>
        </w:rPr>
        <w:br/>
      </w:r>
      <w:r w:rsidRPr="00BD28B8">
        <w:rPr>
          <w:b/>
          <w:bCs/>
          <w:lang w:eastAsia="zh-CN"/>
        </w:rPr>
        <w:t>Duration:</w:t>
      </w:r>
      <w:r w:rsidRPr="00BD28B8">
        <w:rPr>
          <w:lang w:eastAsia="zh-CN"/>
        </w:rPr>
        <w:t xml:space="preserve"> </w:t>
      </w:r>
      <w:r w:rsidRPr="006075E5">
        <w:rPr>
          <w:lang w:val="en-US" w:eastAsia="zh-CN"/>
        </w:rPr>
        <w:t>July - October 2024</w:t>
      </w:r>
      <w:r w:rsidRPr="00BD28B8">
        <w:rPr>
          <w:lang w:eastAsia="zh-CN"/>
        </w:rPr>
        <w:br/>
      </w:r>
      <w:r w:rsidRPr="00BD28B8">
        <w:rPr>
          <w:b/>
          <w:bCs/>
          <w:lang w:eastAsia="zh-CN"/>
        </w:rPr>
        <w:t>Locations:</w:t>
      </w:r>
      <w:r w:rsidRPr="00BD28B8">
        <w:rPr>
          <w:lang w:eastAsia="zh-CN"/>
        </w:rPr>
        <w:t xml:space="preserve"> </w:t>
      </w:r>
      <w:r w:rsidRPr="006075E5">
        <w:rPr>
          <w:lang w:val="en-US" w:eastAsia="zh-CN"/>
        </w:rPr>
        <w:t>Kigali</w:t>
      </w:r>
      <w:r w:rsidRPr="00BD28B8">
        <w:rPr>
          <w:lang w:eastAsia="zh-CN"/>
        </w:rPr>
        <w:br/>
      </w:r>
      <w:r w:rsidRPr="00BD28B8">
        <w:rPr>
          <w:b/>
          <w:bCs/>
          <w:lang w:eastAsia="zh-CN"/>
        </w:rPr>
        <w:t>Country:</w:t>
      </w:r>
      <w:r w:rsidRPr="00BD28B8">
        <w:rPr>
          <w:lang w:eastAsia="zh-CN"/>
        </w:rPr>
        <w:t xml:space="preserve"> </w:t>
      </w:r>
      <w:r w:rsidRPr="006075E5">
        <w:rPr>
          <w:lang w:val="en-US" w:eastAsia="zh-CN"/>
        </w:rPr>
        <w:t>Rwanda</w:t>
      </w:r>
    </w:p>
    <w:p w:rsidR="00BF4F4D" w:rsidRPr="006075E5" w:rsidRDefault="00BF4F4D" w:rsidP="00BF4F4D">
      <w:pPr>
        <w:rPr>
          <w:lang w:eastAsia="zh-CN"/>
        </w:rPr>
      </w:pPr>
    </w:p>
    <w:p w:rsidR="00BF4F4D" w:rsidRPr="006075E5" w:rsidRDefault="00BF4F4D" w:rsidP="00BF4F4D">
      <w:pPr>
        <w:rPr>
          <w:b/>
          <w:bCs/>
          <w:lang w:eastAsia="zh-CN"/>
        </w:rPr>
      </w:pPr>
      <w:r w:rsidRPr="00BD28B8">
        <w:rPr>
          <w:b/>
          <w:bCs/>
          <w:lang w:eastAsia="zh-CN"/>
        </w:rPr>
        <w:t>Description of Project</w:t>
      </w:r>
    </w:p>
    <w:p w:rsidR="00BF4F4D" w:rsidRPr="006075E5" w:rsidRDefault="00BF4F4D" w:rsidP="00BF4F4D">
      <w:pPr>
        <w:rPr>
          <w:lang w:val="en-US" w:eastAsia="zh-CN"/>
        </w:rPr>
      </w:pPr>
    </w:p>
    <w:p w:rsidR="00BF4F4D" w:rsidRPr="006075E5" w:rsidRDefault="00BF4F4D" w:rsidP="00BF4F4D">
      <w:pPr>
        <w:rPr>
          <w:lang w:val="en-US" w:eastAsia="zh-CN"/>
        </w:rPr>
      </w:pPr>
      <w:r w:rsidRPr="006075E5">
        <w:t xml:space="preserve">LtP </w:t>
      </w:r>
      <w:r w:rsidRPr="006075E5">
        <w:rPr>
          <w:lang w:val="en-US" w:eastAsia="zh-CN"/>
        </w:rPr>
        <w:t xml:space="preserve">was introduced to teachers in 2021 in collaboration with UNICEF and the LEGO Foundation, through the in-service school-based mentorship </w:t>
      </w:r>
      <w:proofErr w:type="spellStart"/>
      <w:r w:rsidRPr="006075E5">
        <w:rPr>
          <w:lang w:val="en-US" w:eastAsia="zh-CN"/>
        </w:rPr>
        <w:t>programme</w:t>
      </w:r>
      <w:proofErr w:type="spellEnd"/>
      <w:r w:rsidRPr="006075E5">
        <w:rPr>
          <w:lang w:val="en-US" w:eastAsia="zh-CN"/>
        </w:rPr>
        <w:t xml:space="preserve">. The </w:t>
      </w:r>
      <w:proofErr w:type="spellStart"/>
      <w:r w:rsidRPr="006075E5">
        <w:rPr>
          <w:lang w:val="en-US" w:eastAsia="zh-CN"/>
        </w:rPr>
        <w:t>programme</w:t>
      </w:r>
      <w:proofErr w:type="spellEnd"/>
      <w:r w:rsidRPr="006075E5">
        <w:rPr>
          <w:lang w:val="en-US" w:eastAsia="zh-CN"/>
        </w:rPr>
        <w:t xml:space="preserve"> aims to enhance the professional capacity of primary teachers on effective teaching methods by equipping them with effective learner-centered, play-based pedagogical approaches for implementing the Competence-based Curriculum (CBC) and improving learning outcomes for primary school children. </w:t>
      </w:r>
    </w:p>
    <w:p w:rsidR="00BF4F4D" w:rsidRPr="006075E5" w:rsidRDefault="00BF4F4D" w:rsidP="00BF4F4D">
      <w:pPr>
        <w:rPr>
          <w:lang w:val="en-US" w:eastAsia="zh-CN"/>
        </w:rPr>
      </w:pPr>
    </w:p>
    <w:p w:rsidR="00BF4F4D" w:rsidRPr="006075E5" w:rsidRDefault="00BF4F4D" w:rsidP="00BF4F4D">
      <w:pPr>
        <w:rPr>
          <w:lang w:val="en-US" w:eastAsia="zh-CN"/>
        </w:rPr>
      </w:pPr>
      <w:r w:rsidRPr="006075E5">
        <w:rPr>
          <w:lang w:val="en-US" w:eastAsia="zh-CN"/>
        </w:rPr>
        <w:t xml:space="preserve">The Rwanda Basic Education Board (REB) leads the implementation of </w:t>
      </w:r>
      <w:proofErr w:type="spellStart"/>
      <w:r w:rsidRPr="006075E5">
        <w:rPr>
          <w:lang w:val="en-US" w:eastAsia="zh-CN"/>
        </w:rPr>
        <w:t>LtP</w:t>
      </w:r>
      <w:proofErr w:type="spellEnd"/>
      <w:r w:rsidRPr="006075E5">
        <w:rPr>
          <w:lang w:val="en-US" w:eastAsia="zh-CN"/>
        </w:rPr>
        <w:t xml:space="preserve">, with Inspire, Educate and Empower (IEE) Rwanda serving as the Implementing Partner, facilitating district and sector training for Sector-based Mentor Trainers (SBMTs) and School-based Mentors (SBMs). These mentors, supported by field-based Continuous Professional Development Advisors (CPDAs), conduct school-level teacher training on </w:t>
      </w:r>
      <w:proofErr w:type="spellStart"/>
      <w:r w:rsidRPr="006075E5">
        <w:rPr>
          <w:lang w:val="en-US" w:eastAsia="zh-CN"/>
        </w:rPr>
        <w:t>LtP</w:t>
      </w:r>
      <w:proofErr w:type="spellEnd"/>
      <w:r w:rsidRPr="006075E5">
        <w:rPr>
          <w:lang w:val="en-US" w:eastAsia="zh-CN"/>
        </w:rPr>
        <w:t xml:space="preserve">. </w:t>
      </w:r>
    </w:p>
    <w:p w:rsidR="00BF4F4D" w:rsidRPr="006075E5" w:rsidRDefault="00BF4F4D" w:rsidP="00BF4F4D">
      <w:pPr>
        <w:rPr>
          <w:lang w:val="en-US" w:eastAsia="zh-CN"/>
        </w:rPr>
      </w:pPr>
    </w:p>
    <w:p w:rsidR="00BF4F4D" w:rsidRPr="006075E5" w:rsidRDefault="00BF4F4D" w:rsidP="00BF4F4D">
      <w:pPr>
        <w:rPr>
          <w:b/>
          <w:bCs/>
          <w:lang w:eastAsia="zh-CN"/>
        </w:rPr>
      </w:pPr>
      <w:r w:rsidRPr="00BD28B8">
        <w:rPr>
          <w:b/>
          <w:bCs/>
          <w:lang w:eastAsia="zh-CN"/>
        </w:rPr>
        <w:t>Description of Services</w:t>
      </w:r>
    </w:p>
    <w:p w:rsidR="00BF4F4D" w:rsidRPr="006075E5" w:rsidRDefault="00BF4F4D" w:rsidP="00BF4F4D">
      <w:pPr>
        <w:rPr>
          <w:b/>
          <w:bCs/>
          <w:lang w:eastAsia="zh-CN"/>
        </w:rPr>
      </w:pPr>
    </w:p>
    <w:p w:rsidR="00F076D6" w:rsidRPr="006F542F" w:rsidRDefault="00BF4F4D" w:rsidP="009E62F8">
      <w:pPr>
        <w:pStyle w:val="ListParagraph"/>
        <w:numPr>
          <w:ilvl w:val="0"/>
          <w:numId w:val="73"/>
        </w:numPr>
        <w:rPr>
          <w:lang w:val="en-US" w:eastAsia="zh-CN"/>
        </w:rPr>
      </w:pPr>
      <w:r w:rsidRPr="006075E5">
        <w:rPr>
          <w:lang w:val="en-US" w:eastAsia="zh-CN"/>
        </w:rPr>
        <w:t xml:space="preserve">PACT </w:t>
      </w:r>
      <w:r w:rsidR="009E62F8">
        <w:rPr>
          <w:lang w:val="en-US" w:eastAsia="zh-CN"/>
        </w:rPr>
        <w:t>employed</w:t>
      </w:r>
      <w:r w:rsidR="00F076D6">
        <w:t xml:space="preserve"> digital tools for real-time data collection, leveraging </w:t>
      </w:r>
      <w:r w:rsidR="009E62F8">
        <w:rPr>
          <w:lang w:val="en-US"/>
        </w:rPr>
        <w:t xml:space="preserve">the use of </w:t>
      </w:r>
      <w:r w:rsidR="00F076D6">
        <w:t xml:space="preserve">mobile devices </w:t>
      </w:r>
      <w:r w:rsidR="00F076D6">
        <w:rPr>
          <w:lang w:val="en-US"/>
        </w:rPr>
        <w:t xml:space="preserve">for data collection </w:t>
      </w:r>
      <w:r w:rsidR="00F076D6">
        <w:t xml:space="preserve">and cloud-based platforms to ensure rapid and accurate capture of quantitative and qualitative insights from field </w:t>
      </w:r>
      <w:r w:rsidR="009E62F8">
        <w:rPr>
          <w:lang w:val="en-US"/>
        </w:rPr>
        <w:t>teams</w:t>
      </w:r>
      <w:r w:rsidR="00F076D6">
        <w:t>.</w:t>
      </w:r>
    </w:p>
    <w:p w:rsidR="006F542F" w:rsidRPr="006F542F" w:rsidRDefault="006F542F" w:rsidP="006F542F">
      <w:pPr>
        <w:pStyle w:val="ListParagraph"/>
        <w:numPr>
          <w:ilvl w:val="0"/>
          <w:numId w:val="73"/>
        </w:numPr>
        <w:rPr>
          <w:lang w:val="en-US" w:eastAsia="zh-CN"/>
        </w:rPr>
      </w:pPr>
      <w:r w:rsidRPr="006F542F">
        <w:rPr>
          <w:lang w:val="en-US" w:eastAsia="zh-CN"/>
        </w:rPr>
        <w:t xml:space="preserve">Designed and deployed interactive, real-time dashboards that enabled </w:t>
      </w:r>
      <w:r>
        <w:rPr>
          <w:lang w:val="en-US" w:eastAsia="zh-CN"/>
        </w:rPr>
        <w:t>the client</w:t>
      </w:r>
      <w:r w:rsidRPr="006F542F">
        <w:rPr>
          <w:lang w:val="en-US" w:eastAsia="zh-CN"/>
        </w:rPr>
        <w:t xml:space="preserve"> to monitor key performance indicators.</w:t>
      </w:r>
    </w:p>
    <w:p w:rsidR="00BF4F4D" w:rsidRPr="00BF4F4D" w:rsidRDefault="00BF4F4D" w:rsidP="00BF4F4D">
      <w:pPr>
        <w:rPr>
          <w:lang w:eastAsia="zh-CN"/>
        </w:rPr>
      </w:pPr>
    </w:p>
    <w:p w:rsidR="0045570C" w:rsidRPr="006075E5" w:rsidRDefault="0045570C" w:rsidP="0045570C">
      <w:pPr>
        <w:pStyle w:val="Heading3"/>
      </w:pPr>
      <w:r w:rsidRPr="0045570C">
        <w:rPr>
          <w:lang w:val="en-US"/>
        </w:rPr>
        <w:lastRenderedPageBreak/>
        <w:t>Third Party Monitoring of WFP activities in 13 Sudan states</w:t>
      </w:r>
    </w:p>
    <w:p w:rsidR="0045570C" w:rsidRPr="006075E5" w:rsidRDefault="0045570C" w:rsidP="0045570C">
      <w:pPr>
        <w:jc w:val="left"/>
        <w:rPr>
          <w:lang w:eastAsia="zh-CN"/>
        </w:rPr>
      </w:pPr>
      <w:r w:rsidRPr="00BD28B8">
        <w:rPr>
          <w:b/>
          <w:bCs/>
          <w:lang w:eastAsia="zh-CN"/>
        </w:rPr>
        <w:t>Client:</w:t>
      </w:r>
      <w:r w:rsidRPr="00BD28B8">
        <w:rPr>
          <w:lang w:eastAsia="zh-CN"/>
        </w:rPr>
        <w:t xml:space="preserve"> </w:t>
      </w:r>
      <w:r w:rsidRPr="006075E5">
        <w:rPr>
          <w:lang w:val="en-US" w:eastAsia="zh-CN"/>
        </w:rPr>
        <w:t>World Food Programme (WFP)</w:t>
      </w:r>
      <w:r w:rsidRPr="00BD28B8">
        <w:rPr>
          <w:lang w:eastAsia="zh-CN"/>
        </w:rPr>
        <w:br/>
      </w:r>
      <w:r w:rsidRPr="00BD28B8">
        <w:rPr>
          <w:b/>
          <w:bCs/>
          <w:lang w:eastAsia="zh-CN"/>
        </w:rPr>
        <w:t>Duration:</w:t>
      </w:r>
      <w:r w:rsidRPr="00BD28B8">
        <w:rPr>
          <w:lang w:eastAsia="zh-CN"/>
        </w:rPr>
        <w:t xml:space="preserve"> </w:t>
      </w:r>
      <w:r w:rsidRPr="0045570C">
        <w:rPr>
          <w:rFonts w:eastAsia="MS Mincho" w:cs="Arial"/>
          <w:lang w:val="en-US" w:eastAsia="ja-JP"/>
        </w:rPr>
        <w:t>June 2018 – April 2021</w:t>
      </w:r>
      <w:r w:rsidRPr="00BD28B8">
        <w:rPr>
          <w:lang w:eastAsia="zh-CN"/>
        </w:rPr>
        <w:br/>
      </w:r>
      <w:r w:rsidRPr="00BD28B8">
        <w:rPr>
          <w:b/>
          <w:bCs/>
          <w:lang w:eastAsia="zh-CN"/>
        </w:rPr>
        <w:t>Locations:</w:t>
      </w:r>
      <w:r w:rsidRPr="00BD28B8">
        <w:rPr>
          <w:lang w:eastAsia="zh-CN"/>
        </w:rPr>
        <w:t xml:space="preserve"> </w:t>
      </w:r>
      <w:r w:rsidRPr="006075E5">
        <w:rPr>
          <w:lang w:val="en-US" w:eastAsia="zh-CN"/>
        </w:rPr>
        <w:t>1</w:t>
      </w:r>
      <w:r>
        <w:rPr>
          <w:lang w:val="en-US" w:eastAsia="zh-CN"/>
        </w:rPr>
        <w:t>3</w:t>
      </w:r>
      <w:r w:rsidRPr="006075E5">
        <w:rPr>
          <w:lang w:val="en-US" w:eastAsia="zh-CN"/>
        </w:rPr>
        <w:t xml:space="preserve"> Sudan states</w:t>
      </w:r>
      <w:r w:rsidRPr="00BD28B8">
        <w:rPr>
          <w:lang w:eastAsia="zh-CN"/>
        </w:rPr>
        <w:br/>
      </w:r>
      <w:r w:rsidRPr="00BD28B8">
        <w:rPr>
          <w:b/>
          <w:bCs/>
          <w:lang w:eastAsia="zh-CN"/>
        </w:rPr>
        <w:t>Country:</w:t>
      </w:r>
      <w:r w:rsidRPr="00BD28B8">
        <w:rPr>
          <w:lang w:eastAsia="zh-CN"/>
        </w:rPr>
        <w:t xml:space="preserve"> Sudan</w:t>
      </w:r>
    </w:p>
    <w:p w:rsidR="0045570C" w:rsidRPr="006075E5" w:rsidRDefault="0045570C" w:rsidP="0045570C">
      <w:pPr>
        <w:rPr>
          <w:lang w:eastAsia="zh-CN"/>
        </w:rPr>
      </w:pPr>
    </w:p>
    <w:p w:rsidR="0045570C" w:rsidRPr="006075E5" w:rsidRDefault="0045570C" w:rsidP="0045570C">
      <w:pPr>
        <w:rPr>
          <w:b/>
          <w:bCs/>
          <w:lang w:eastAsia="zh-CN"/>
        </w:rPr>
      </w:pPr>
      <w:r w:rsidRPr="00BD28B8">
        <w:rPr>
          <w:b/>
          <w:bCs/>
          <w:lang w:eastAsia="zh-CN"/>
        </w:rPr>
        <w:t>Description of Project</w:t>
      </w:r>
    </w:p>
    <w:p w:rsidR="0045570C" w:rsidRPr="006075E5" w:rsidRDefault="0045570C" w:rsidP="0045570C">
      <w:pPr>
        <w:rPr>
          <w:b/>
          <w:bCs/>
          <w:lang w:eastAsia="zh-CN"/>
        </w:rPr>
      </w:pPr>
    </w:p>
    <w:p w:rsidR="0045570C" w:rsidRDefault="0045570C" w:rsidP="0045570C">
      <w:pPr>
        <w:rPr>
          <w:rFonts w:eastAsia="MS Mincho" w:cs="Arial"/>
          <w:lang w:val="en-GB" w:eastAsia="ja-JP"/>
        </w:rPr>
      </w:pPr>
      <w:r w:rsidRPr="0045570C">
        <w:rPr>
          <w:rFonts w:eastAsia="MS Mincho" w:cs="Arial"/>
          <w:lang w:val="en-GB" w:eastAsia="ja-JP"/>
        </w:rPr>
        <w:t>Provision of independent verification of programme implementation in terms of the delivery and quality of supplies to end-users, quality of services and assessing end user’s satisfaction of UNICEF supported programmes. Provision of timely information for monitoring of the situation of children and women and identification of any emerging issues of UNICEF concern in the intervention areas.</w:t>
      </w:r>
    </w:p>
    <w:p w:rsidR="0045570C" w:rsidRPr="006075E5" w:rsidRDefault="0045570C" w:rsidP="0045570C">
      <w:pPr>
        <w:rPr>
          <w:b/>
          <w:bCs/>
          <w:lang w:eastAsia="zh-CN"/>
        </w:rPr>
      </w:pPr>
    </w:p>
    <w:p w:rsidR="0045570C" w:rsidRPr="006075E5" w:rsidRDefault="0045570C" w:rsidP="0045570C">
      <w:pPr>
        <w:rPr>
          <w:b/>
          <w:bCs/>
          <w:lang w:eastAsia="zh-CN"/>
        </w:rPr>
      </w:pPr>
      <w:r w:rsidRPr="00BD28B8">
        <w:rPr>
          <w:b/>
          <w:bCs/>
          <w:lang w:eastAsia="zh-CN"/>
        </w:rPr>
        <w:t>Description of Services</w:t>
      </w:r>
    </w:p>
    <w:p w:rsidR="0045570C" w:rsidRPr="006075E5" w:rsidRDefault="0045570C" w:rsidP="0045570C">
      <w:pPr>
        <w:rPr>
          <w:lang w:eastAsia="zh-CN"/>
        </w:rPr>
      </w:pPr>
    </w:p>
    <w:p w:rsidR="00BF4F4D" w:rsidRDefault="00BF4F4D" w:rsidP="003B70AB">
      <w:pPr>
        <w:rPr>
          <w:rFonts w:eastAsia="MS Mincho" w:cs="Arial"/>
          <w:lang w:val="en-GB" w:eastAsia="ja-JP"/>
        </w:rPr>
      </w:pPr>
      <w:r w:rsidRPr="00BF4F4D">
        <w:rPr>
          <w:rFonts w:eastAsia="MS Mincho" w:cs="Arial"/>
          <w:lang w:val="en-GB" w:eastAsia="ja-JP"/>
        </w:rPr>
        <w:t xml:space="preserve">PACT deployed more than 50 field supervisors, coordinators and enumerators for data collection, monitoring and evaluation. A team of experts manages and supervises the project‘s technical and logistical operations. </w:t>
      </w:r>
      <w:r w:rsidRPr="00BF4F4D">
        <w:rPr>
          <w:rFonts w:eastAsia="MS Mincho" w:cs="Arial"/>
          <w:b/>
          <w:bCs/>
          <w:lang w:val="en-GB" w:eastAsia="ja-JP"/>
        </w:rPr>
        <w:t xml:space="preserve">Data </w:t>
      </w:r>
      <w:r w:rsidRPr="00BF4F4D">
        <w:rPr>
          <w:rFonts w:eastAsia="MS Mincho" w:cs="Arial"/>
          <w:b/>
          <w:bCs/>
          <w:lang w:val="en-GB" w:eastAsia="ja-JP"/>
        </w:rPr>
        <w:t>were</w:t>
      </w:r>
      <w:r w:rsidRPr="00BF4F4D">
        <w:rPr>
          <w:rFonts w:eastAsia="MS Mincho" w:cs="Arial"/>
          <w:b/>
          <w:bCs/>
          <w:lang w:val="en-GB" w:eastAsia="ja-JP"/>
        </w:rPr>
        <w:t xml:space="preserve"> collected electronically using mobile devices, transmitted to PACT’s server and entered in a specially designed database.</w:t>
      </w:r>
      <w:r w:rsidRPr="00BF4F4D">
        <w:rPr>
          <w:rFonts w:eastAsia="MS Mincho" w:cs="Arial"/>
          <w:lang w:val="en-GB" w:eastAsia="ja-JP"/>
        </w:rPr>
        <w:t xml:space="preserve"> </w:t>
      </w:r>
      <w:r w:rsidR="009E62F8">
        <w:rPr>
          <w:rFonts w:eastAsia="MS Mincho" w:cs="Arial"/>
          <w:lang w:val="en-GB" w:eastAsia="ja-JP"/>
        </w:rPr>
        <w:t xml:space="preserve">Additionally, </w:t>
      </w:r>
    </w:p>
    <w:p w:rsidR="006F542F" w:rsidRDefault="006F542F" w:rsidP="003B70AB">
      <w:pPr>
        <w:rPr>
          <w:rFonts w:eastAsia="MS Mincho" w:cs="Arial"/>
          <w:lang w:val="en-GB" w:eastAsia="ja-JP"/>
        </w:rPr>
      </w:pPr>
    </w:p>
    <w:p w:rsidR="006F542F" w:rsidRPr="006F542F" w:rsidRDefault="009E62F8" w:rsidP="006F542F">
      <w:pPr>
        <w:pStyle w:val="ListParagraph"/>
        <w:numPr>
          <w:ilvl w:val="0"/>
          <w:numId w:val="111"/>
        </w:numPr>
        <w:rPr>
          <w:lang w:val="en-US" w:eastAsia="zh-CN"/>
        </w:rPr>
      </w:pPr>
      <w:r>
        <w:rPr>
          <w:rFonts w:eastAsia="MS Mincho" w:cs="Arial"/>
          <w:lang w:val="en-GB" w:eastAsia="ja-JP"/>
        </w:rPr>
        <w:t>PACT employed</w:t>
      </w:r>
      <w:r w:rsidR="006F542F">
        <w:t xml:space="preserve"> digital tools for real-time data collection, leveraging </w:t>
      </w:r>
      <w:r>
        <w:rPr>
          <w:lang w:val="en-US"/>
        </w:rPr>
        <w:t xml:space="preserve">the use of </w:t>
      </w:r>
      <w:r w:rsidR="006F542F">
        <w:t xml:space="preserve">mobile devices </w:t>
      </w:r>
      <w:r w:rsidR="006F542F">
        <w:rPr>
          <w:lang w:val="en-US"/>
        </w:rPr>
        <w:t xml:space="preserve">for data collection </w:t>
      </w:r>
      <w:r w:rsidR="006F542F">
        <w:t xml:space="preserve">and cloud-based platforms to ensure rapid and accurate capture of quantitative and qualitative insights from field </w:t>
      </w:r>
      <w:r>
        <w:rPr>
          <w:lang w:val="en-US"/>
        </w:rPr>
        <w:t>teams.</w:t>
      </w:r>
    </w:p>
    <w:p w:rsidR="006F542F" w:rsidRPr="006F542F" w:rsidRDefault="006F542F" w:rsidP="006F542F">
      <w:pPr>
        <w:pStyle w:val="ListParagraph"/>
        <w:numPr>
          <w:ilvl w:val="0"/>
          <w:numId w:val="111"/>
        </w:numPr>
        <w:rPr>
          <w:lang w:val="en-US" w:eastAsia="zh-CN"/>
        </w:rPr>
      </w:pPr>
      <w:r w:rsidRPr="006F542F">
        <w:rPr>
          <w:lang w:val="en-US" w:eastAsia="zh-CN"/>
        </w:rPr>
        <w:t xml:space="preserve">Designed and deployed interactive, real-time dashboards that enabled </w:t>
      </w:r>
      <w:r>
        <w:rPr>
          <w:lang w:val="en-US" w:eastAsia="zh-CN"/>
        </w:rPr>
        <w:t>the client</w:t>
      </w:r>
      <w:r w:rsidRPr="006F542F">
        <w:rPr>
          <w:lang w:val="en-US" w:eastAsia="zh-CN"/>
        </w:rPr>
        <w:t xml:space="preserve"> to monitor key performance indicators.</w:t>
      </w:r>
    </w:p>
    <w:p w:rsidR="006F542F" w:rsidRPr="00F94650" w:rsidRDefault="006F542F" w:rsidP="00FD26F4">
      <w:pPr>
        <w:pStyle w:val="ListParagraph"/>
        <w:numPr>
          <w:ilvl w:val="0"/>
          <w:numId w:val="111"/>
        </w:numPr>
        <w:rPr>
          <w:lang w:val="en-US" w:eastAsia="zh-CN"/>
        </w:rPr>
      </w:pPr>
      <w:r w:rsidRPr="00F94650">
        <w:rPr>
          <w:lang w:val="en-US" w:eastAsia="zh-CN"/>
        </w:rPr>
        <w:t xml:space="preserve">Facilitated evidence-based decision-making by generating dynamic visualizations, summary reports, and comparative </w:t>
      </w:r>
      <w:r w:rsidR="00F94650">
        <w:rPr>
          <w:lang w:val="en-US" w:eastAsia="zh-CN"/>
        </w:rPr>
        <w:t>analysis.</w:t>
      </w:r>
    </w:p>
    <w:sectPr w:rsidR="006F542F" w:rsidRPr="00F94650">
      <w:footerReference w:type="even"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F7886" w:rsidRDefault="00FF7886" w:rsidP="00E27F50">
      <w:r>
        <w:separator/>
      </w:r>
    </w:p>
  </w:endnote>
  <w:endnote w:type="continuationSeparator" w:id="0">
    <w:p w:rsidR="00FF7886" w:rsidRDefault="00FF7886" w:rsidP="00E27F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ora">
    <w:panose1 w:val="00000000000000000000"/>
    <w:charset w:val="4D"/>
    <w:family w:val="auto"/>
    <w:pitch w:val="variable"/>
    <w:sig w:usb0="A00002FF" w:usb1="5000204B" w:usb2="00000000" w:usb3="00000000" w:csb0="00000097"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lbertus Medium">
    <w:altName w:val="Candara"/>
    <w:panose1 w:val="020B0604020202020204"/>
    <w:charset w:val="00"/>
    <w:family w:val="swiss"/>
    <w:notTrueType/>
    <w:pitch w:val="variable"/>
    <w:sig w:usb0="00000003" w:usb1="00000000" w:usb2="00000000" w:usb3="00000000" w:csb0="00000001" w:csb1="00000000"/>
  </w:font>
  <w:font w:name="Traditional Arabic">
    <w:panose1 w:val="02020603050405020304"/>
    <w:charset w:val="B2"/>
    <w:family w:val="roman"/>
    <w:pitch w:val="variable"/>
    <w:sig w:usb0="00002003" w:usb1="80000000" w:usb2="00000008" w:usb3="00000000" w:csb0="0000004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74675762"/>
      <w:docPartObj>
        <w:docPartGallery w:val="Page Numbers (Bottom of Page)"/>
        <w:docPartUnique/>
      </w:docPartObj>
    </w:sdtPr>
    <w:sdtContent>
      <w:p w:rsidR="00E27F50" w:rsidRDefault="00E27F50" w:rsidP="00D202A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E27F50" w:rsidRDefault="00E27F50" w:rsidP="00E27F5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43C79" w:rsidRPr="003A32C8" w:rsidRDefault="00443C79" w:rsidP="00443C79">
    <w:pPr>
      <w:tabs>
        <w:tab w:val="center" w:pos="4153"/>
        <w:tab w:val="right" w:pos="8306"/>
      </w:tabs>
      <w:autoSpaceDE w:val="0"/>
      <w:autoSpaceDN w:val="0"/>
      <w:adjustRightInd w:val="0"/>
      <w:ind w:right="360"/>
      <w:jc w:val="center"/>
      <w:rPr>
        <w:rFonts w:ascii="Arial" w:hAnsi="Arial"/>
        <w:lang w:eastAsia="zh-CN"/>
      </w:rPr>
    </w:pPr>
  </w:p>
  <w:p w:rsidR="00E27F50" w:rsidRPr="00443C79" w:rsidRDefault="00443C79" w:rsidP="00443C79">
    <w:pPr>
      <w:pBdr>
        <w:top w:val="single" w:sz="4" w:space="1" w:color="auto"/>
      </w:pBdr>
      <w:tabs>
        <w:tab w:val="left" w:pos="284"/>
        <w:tab w:val="center" w:pos="4153"/>
        <w:tab w:val="right" w:pos="8306"/>
      </w:tabs>
      <w:autoSpaceDE w:val="0"/>
      <w:autoSpaceDN w:val="0"/>
      <w:adjustRightInd w:val="0"/>
      <w:ind w:right="360"/>
      <w:rPr>
        <w:rFonts w:cs="Arial"/>
        <w:i/>
        <w:iCs/>
        <w:sz w:val="20"/>
        <w:szCs w:val="20"/>
        <w:lang w:eastAsia="zh-CN"/>
      </w:rPr>
    </w:pPr>
    <w:r>
      <w:rPr>
        <w:rFonts w:cs="Arial"/>
        <w:i/>
        <w:iCs/>
        <w:sz w:val="20"/>
        <w:szCs w:val="20"/>
        <w:lang w:val="en-US" w:eastAsia="zh-CN"/>
      </w:rPr>
      <w:t>PACT Select Projects per Area of Expertise</w:t>
    </w:r>
    <w:r>
      <w:rPr>
        <w:rFonts w:cs="Arial"/>
        <w:i/>
        <w:iCs/>
        <w:sz w:val="20"/>
        <w:szCs w:val="20"/>
        <w:lang w:eastAsia="zh-CN"/>
      </w:rPr>
      <w:t xml:space="preserve"> </w:t>
    </w:r>
    <w:r>
      <w:rPr>
        <w:rFonts w:cs="Arial"/>
        <w:i/>
        <w:iCs/>
        <w:sz w:val="20"/>
        <w:szCs w:val="20"/>
        <w:lang w:eastAsia="zh-CN"/>
      </w:rPr>
      <w:tab/>
    </w:r>
    <w:r>
      <w:rPr>
        <w:rFonts w:cs="Arial"/>
        <w:i/>
        <w:iCs/>
        <w:sz w:val="20"/>
        <w:szCs w:val="20"/>
        <w:lang w:eastAsia="zh-CN"/>
      </w:rPr>
      <w:tab/>
      <w:t xml:space="preserve">      </w:t>
    </w:r>
    <w:r w:rsidRPr="00595140">
      <w:rPr>
        <w:rFonts w:cs="Arial"/>
        <w:i/>
        <w:iCs/>
        <w:sz w:val="20"/>
        <w:szCs w:val="20"/>
        <w:lang w:eastAsia="zh-CN"/>
      </w:rPr>
      <w:t xml:space="preserve">Page </w:t>
    </w:r>
    <w:r w:rsidRPr="00595140">
      <w:rPr>
        <w:rFonts w:cs="Arial"/>
        <w:i/>
        <w:iCs/>
        <w:sz w:val="20"/>
        <w:szCs w:val="20"/>
        <w:lang w:eastAsia="zh-CN"/>
      </w:rPr>
      <w:fldChar w:fldCharType="begin"/>
    </w:r>
    <w:r w:rsidRPr="00595140">
      <w:rPr>
        <w:rFonts w:cs="Arial"/>
        <w:i/>
        <w:iCs/>
        <w:sz w:val="20"/>
        <w:szCs w:val="20"/>
        <w:lang w:eastAsia="zh-CN"/>
      </w:rPr>
      <w:instrText xml:space="preserve"> PAGE </w:instrText>
    </w:r>
    <w:r w:rsidRPr="00595140">
      <w:rPr>
        <w:rFonts w:cs="Arial"/>
        <w:i/>
        <w:iCs/>
        <w:sz w:val="20"/>
        <w:szCs w:val="20"/>
        <w:lang w:eastAsia="zh-CN"/>
      </w:rPr>
      <w:fldChar w:fldCharType="separate"/>
    </w:r>
    <w:r>
      <w:rPr>
        <w:rFonts w:cs="Arial"/>
        <w:i/>
        <w:iCs/>
        <w:sz w:val="20"/>
        <w:szCs w:val="20"/>
        <w:lang w:eastAsia="zh-CN"/>
      </w:rPr>
      <w:t>22</w:t>
    </w:r>
    <w:r w:rsidRPr="00595140">
      <w:rPr>
        <w:rFonts w:cs="Arial"/>
        <w:i/>
        <w:iCs/>
        <w:sz w:val="20"/>
        <w:szCs w:val="20"/>
        <w:lang w:eastAsia="zh-CN"/>
      </w:rPr>
      <w:fldChar w:fldCharType="end"/>
    </w:r>
    <w:r w:rsidRPr="00595140">
      <w:rPr>
        <w:rFonts w:cs="Arial"/>
        <w:i/>
        <w:iCs/>
        <w:sz w:val="20"/>
        <w:szCs w:val="20"/>
        <w:lang w:eastAsia="zh-CN"/>
      </w:rPr>
      <w:t xml:space="preserve"> of </w:t>
    </w:r>
    <w:r w:rsidRPr="00595140">
      <w:rPr>
        <w:rFonts w:cs="Arial"/>
        <w:i/>
        <w:iCs/>
        <w:sz w:val="20"/>
        <w:szCs w:val="20"/>
        <w:lang w:eastAsia="zh-CN"/>
      </w:rPr>
      <w:fldChar w:fldCharType="begin"/>
    </w:r>
    <w:r w:rsidRPr="00595140">
      <w:rPr>
        <w:rFonts w:cs="Arial"/>
        <w:i/>
        <w:iCs/>
        <w:sz w:val="20"/>
        <w:szCs w:val="20"/>
        <w:lang w:eastAsia="zh-CN"/>
      </w:rPr>
      <w:instrText xml:space="preserve"> NUMPAGES </w:instrText>
    </w:r>
    <w:r w:rsidRPr="00595140">
      <w:rPr>
        <w:rFonts w:cs="Arial"/>
        <w:i/>
        <w:iCs/>
        <w:sz w:val="20"/>
        <w:szCs w:val="20"/>
        <w:lang w:eastAsia="zh-CN"/>
      </w:rPr>
      <w:fldChar w:fldCharType="separate"/>
    </w:r>
    <w:r>
      <w:rPr>
        <w:rFonts w:cs="Arial"/>
        <w:i/>
        <w:iCs/>
        <w:sz w:val="20"/>
        <w:szCs w:val="20"/>
        <w:lang w:eastAsia="zh-CN"/>
      </w:rPr>
      <w:t>104</w:t>
    </w:r>
    <w:r w:rsidRPr="00595140">
      <w:rPr>
        <w:rFonts w:cs="Arial"/>
        <w:i/>
        <w:iCs/>
        <w:sz w:val="20"/>
        <w:szCs w:val="20"/>
        <w:lang w:eastAsia="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F7886" w:rsidRDefault="00FF7886" w:rsidP="00E27F50">
      <w:r>
        <w:separator/>
      </w:r>
    </w:p>
  </w:footnote>
  <w:footnote w:type="continuationSeparator" w:id="0">
    <w:p w:rsidR="00FF7886" w:rsidRDefault="00FF7886" w:rsidP="00E27F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5"/>
    <w:multiLevelType w:val="hybridMultilevel"/>
    <w:tmpl w:val="00000005"/>
    <w:lvl w:ilvl="0" w:tplc="709EC20C">
      <w:start w:val="1"/>
      <w:numFmt w:val="bullet"/>
      <w:lvlText w:val="•"/>
      <w:lvlJc w:val="left"/>
      <w:pPr>
        <w:ind w:left="720" w:hanging="360"/>
      </w:pPr>
      <w:rPr>
        <w:rFonts w:ascii="Lora" w:eastAsia="Lora" w:hAnsi="Lora" w:cs="Lora"/>
      </w:rPr>
    </w:lvl>
    <w:lvl w:ilvl="1" w:tplc="CF22E31A">
      <w:start w:val="1"/>
      <w:numFmt w:val="bullet"/>
      <w:lvlText w:val="o"/>
      <w:lvlJc w:val="left"/>
      <w:pPr>
        <w:tabs>
          <w:tab w:val="num" w:pos="1440"/>
        </w:tabs>
        <w:ind w:left="1440" w:hanging="360"/>
      </w:pPr>
      <w:rPr>
        <w:rFonts w:ascii="Courier New" w:hAnsi="Courier New"/>
      </w:rPr>
    </w:lvl>
    <w:lvl w:ilvl="2" w:tplc="0A20C6D0">
      <w:start w:val="1"/>
      <w:numFmt w:val="bullet"/>
      <w:lvlText w:val=""/>
      <w:lvlJc w:val="left"/>
      <w:pPr>
        <w:tabs>
          <w:tab w:val="num" w:pos="2160"/>
        </w:tabs>
        <w:ind w:left="2160" w:hanging="360"/>
      </w:pPr>
      <w:rPr>
        <w:rFonts w:ascii="Wingdings" w:hAnsi="Wingdings"/>
      </w:rPr>
    </w:lvl>
    <w:lvl w:ilvl="3" w:tplc="A524C554">
      <w:start w:val="1"/>
      <w:numFmt w:val="bullet"/>
      <w:lvlText w:val=""/>
      <w:lvlJc w:val="left"/>
      <w:pPr>
        <w:tabs>
          <w:tab w:val="num" w:pos="2880"/>
        </w:tabs>
        <w:ind w:left="2880" w:hanging="360"/>
      </w:pPr>
      <w:rPr>
        <w:rFonts w:ascii="Symbol" w:hAnsi="Symbol"/>
      </w:rPr>
    </w:lvl>
    <w:lvl w:ilvl="4" w:tplc="C438136A">
      <w:start w:val="1"/>
      <w:numFmt w:val="bullet"/>
      <w:lvlText w:val="o"/>
      <w:lvlJc w:val="left"/>
      <w:pPr>
        <w:tabs>
          <w:tab w:val="num" w:pos="3600"/>
        </w:tabs>
        <w:ind w:left="3600" w:hanging="360"/>
      </w:pPr>
      <w:rPr>
        <w:rFonts w:ascii="Courier New" w:hAnsi="Courier New"/>
      </w:rPr>
    </w:lvl>
    <w:lvl w:ilvl="5" w:tplc="215AEAA4">
      <w:start w:val="1"/>
      <w:numFmt w:val="bullet"/>
      <w:lvlText w:val=""/>
      <w:lvlJc w:val="left"/>
      <w:pPr>
        <w:tabs>
          <w:tab w:val="num" w:pos="4320"/>
        </w:tabs>
        <w:ind w:left="4320" w:hanging="360"/>
      </w:pPr>
      <w:rPr>
        <w:rFonts w:ascii="Wingdings" w:hAnsi="Wingdings"/>
      </w:rPr>
    </w:lvl>
    <w:lvl w:ilvl="6" w:tplc="3280D00A">
      <w:start w:val="1"/>
      <w:numFmt w:val="bullet"/>
      <w:lvlText w:val=""/>
      <w:lvlJc w:val="left"/>
      <w:pPr>
        <w:tabs>
          <w:tab w:val="num" w:pos="5040"/>
        </w:tabs>
        <w:ind w:left="5040" w:hanging="360"/>
      </w:pPr>
      <w:rPr>
        <w:rFonts w:ascii="Symbol" w:hAnsi="Symbol"/>
      </w:rPr>
    </w:lvl>
    <w:lvl w:ilvl="7" w:tplc="C77C7698">
      <w:start w:val="1"/>
      <w:numFmt w:val="bullet"/>
      <w:lvlText w:val="o"/>
      <w:lvlJc w:val="left"/>
      <w:pPr>
        <w:tabs>
          <w:tab w:val="num" w:pos="5760"/>
        </w:tabs>
        <w:ind w:left="5760" w:hanging="360"/>
      </w:pPr>
      <w:rPr>
        <w:rFonts w:ascii="Courier New" w:hAnsi="Courier New"/>
      </w:rPr>
    </w:lvl>
    <w:lvl w:ilvl="8" w:tplc="3A4CC3CE">
      <w:start w:val="1"/>
      <w:numFmt w:val="bullet"/>
      <w:lvlText w:val=""/>
      <w:lvlJc w:val="left"/>
      <w:pPr>
        <w:tabs>
          <w:tab w:val="num" w:pos="6480"/>
        </w:tabs>
        <w:ind w:left="6480" w:hanging="360"/>
      </w:pPr>
      <w:rPr>
        <w:rFonts w:ascii="Wingdings" w:hAnsi="Wingdings"/>
      </w:rPr>
    </w:lvl>
  </w:abstractNum>
  <w:abstractNum w:abstractNumId="1" w15:restartNumberingAfterBreak="0">
    <w:nsid w:val="00000006"/>
    <w:multiLevelType w:val="hybridMultilevel"/>
    <w:tmpl w:val="00000006"/>
    <w:lvl w:ilvl="0" w:tplc="50321AAA">
      <w:start w:val="1"/>
      <w:numFmt w:val="bullet"/>
      <w:lvlText w:val="•"/>
      <w:lvlJc w:val="left"/>
      <w:pPr>
        <w:ind w:left="720" w:hanging="360"/>
      </w:pPr>
      <w:rPr>
        <w:rFonts w:ascii="Lora" w:eastAsia="Lora" w:hAnsi="Lora" w:cs="Lora"/>
      </w:rPr>
    </w:lvl>
    <w:lvl w:ilvl="1" w:tplc="5C1875F0">
      <w:start w:val="1"/>
      <w:numFmt w:val="bullet"/>
      <w:lvlText w:val="o"/>
      <w:lvlJc w:val="left"/>
      <w:pPr>
        <w:tabs>
          <w:tab w:val="num" w:pos="1440"/>
        </w:tabs>
        <w:ind w:left="1440" w:hanging="360"/>
      </w:pPr>
      <w:rPr>
        <w:rFonts w:ascii="Courier New" w:hAnsi="Courier New"/>
      </w:rPr>
    </w:lvl>
    <w:lvl w:ilvl="2" w:tplc="DB76BFEC">
      <w:start w:val="1"/>
      <w:numFmt w:val="bullet"/>
      <w:lvlText w:val=""/>
      <w:lvlJc w:val="left"/>
      <w:pPr>
        <w:tabs>
          <w:tab w:val="num" w:pos="2160"/>
        </w:tabs>
        <w:ind w:left="2160" w:hanging="360"/>
      </w:pPr>
      <w:rPr>
        <w:rFonts w:ascii="Wingdings" w:hAnsi="Wingdings"/>
      </w:rPr>
    </w:lvl>
    <w:lvl w:ilvl="3" w:tplc="3612C518">
      <w:start w:val="1"/>
      <w:numFmt w:val="bullet"/>
      <w:lvlText w:val=""/>
      <w:lvlJc w:val="left"/>
      <w:pPr>
        <w:tabs>
          <w:tab w:val="num" w:pos="2880"/>
        </w:tabs>
        <w:ind w:left="2880" w:hanging="360"/>
      </w:pPr>
      <w:rPr>
        <w:rFonts w:ascii="Symbol" w:hAnsi="Symbol"/>
      </w:rPr>
    </w:lvl>
    <w:lvl w:ilvl="4" w:tplc="BFD87B9A">
      <w:start w:val="1"/>
      <w:numFmt w:val="bullet"/>
      <w:lvlText w:val="o"/>
      <w:lvlJc w:val="left"/>
      <w:pPr>
        <w:tabs>
          <w:tab w:val="num" w:pos="3600"/>
        </w:tabs>
        <w:ind w:left="3600" w:hanging="360"/>
      </w:pPr>
      <w:rPr>
        <w:rFonts w:ascii="Courier New" w:hAnsi="Courier New"/>
      </w:rPr>
    </w:lvl>
    <w:lvl w:ilvl="5" w:tplc="6714C240">
      <w:start w:val="1"/>
      <w:numFmt w:val="bullet"/>
      <w:lvlText w:val=""/>
      <w:lvlJc w:val="left"/>
      <w:pPr>
        <w:tabs>
          <w:tab w:val="num" w:pos="4320"/>
        </w:tabs>
        <w:ind w:left="4320" w:hanging="360"/>
      </w:pPr>
      <w:rPr>
        <w:rFonts w:ascii="Wingdings" w:hAnsi="Wingdings"/>
      </w:rPr>
    </w:lvl>
    <w:lvl w:ilvl="6" w:tplc="C86C7C00">
      <w:start w:val="1"/>
      <w:numFmt w:val="bullet"/>
      <w:lvlText w:val=""/>
      <w:lvlJc w:val="left"/>
      <w:pPr>
        <w:tabs>
          <w:tab w:val="num" w:pos="5040"/>
        </w:tabs>
        <w:ind w:left="5040" w:hanging="360"/>
      </w:pPr>
      <w:rPr>
        <w:rFonts w:ascii="Symbol" w:hAnsi="Symbol"/>
      </w:rPr>
    </w:lvl>
    <w:lvl w:ilvl="7" w:tplc="B1B2A320">
      <w:start w:val="1"/>
      <w:numFmt w:val="bullet"/>
      <w:lvlText w:val="o"/>
      <w:lvlJc w:val="left"/>
      <w:pPr>
        <w:tabs>
          <w:tab w:val="num" w:pos="5760"/>
        </w:tabs>
        <w:ind w:left="5760" w:hanging="360"/>
      </w:pPr>
      <w:rPr>
        <w:rFonts w:ascii="Courier New" w:hAnsi="Courier New"/>
      </w:rPr>
    </w:lvl>
    <w:lvl w:ilvl="8" w:tplc="90FE0606">
      <w:start w:val="1"/>
      <w:numFmt w:val="bullet"/>
      <w:lvlText w:val=""/>
      <w:lvlJc w:val="left"/>
      <w:pPr>
        <w:tabs>
          <w:tab w:val="num" w:pos="6480"/>
        </w:tabs>
        <w:ind w:left="6480" w:hanging="360"/>
      </w:pPr>
      <w:rPr>
        <w:rFonts w:ascii="Wingdings" w:hAnsi="Wingdings"/>
      </w:rPr>
    </w:lvl>
  </w:abstractNum>
  <w:abstractNum w:abstractNumId="2" w15:restartNumberingAfterBreak="0">
    <w:nsid w:val="00000007"/>
    <w:multiLevelType w:val="hybridMultilevel"/>
    <w:tmpl w:val="00000007"/>
    <w:lvl w:ilvl="0" w:tplc="082AB3FC">
      <w:start w:val="1"/>
      <w:numFmt w:val="bullet"/>
      <w:lvlText w:val="•"/>
      <w:lvlJc w:val="left"/>
      <w:pPr>
        <w:ind w:left="720" w:hanging="360"/>
      </w:pPr>
      <w:rPr>
        <w:rFonts w:ascii="Lora" w:eastAsia="Lora" w:hAnsi="Lora" w:cs="Lora"/>
      </w:rPr>
    </w:lvl>
    <w:lvl w:ilvl="1" w:tplc="4198BC6C">
      <w:start w:val="1"/>
      <w:numFmt w:val="bullet"/>
      <w:lvlText w:val="o"/>
      <w:lvlJc w:val="left"/>
      <w:pPr>
        <w:tabs>
          <w:tab w:val="num" w:pos="1440"/>
        </w:tabs>
        <w:ind w:left="1440" w:hanging="360"/>
      </w:pPr>
      <w:rPr>
        <w:rFonts w:ascii="Courier New" w:hAnsi="Courier New"/>
      </w:rPr>
    </w:lvl>
    <w:lvl w:ilvl="2" w:tplc="12E4FA2C">
      <w:start w:val="1"/>
      <w:numFmt w:val="bullet"/>
      <w:lvlText w:val=""/>
      <w:lvlJc w:val="left"/>
      <w:pPr>
        <w:tabs>
          <w:tab w:val="num" w:pos="2160"/>
        </w:tabs>
        <w:ind w:left="2160" w:hanging="360"/>
      </w:pPr>
      <w:rPr>
        <w:rFonts w:ascii="Wingdings" w:hAnsi="Wingdings"/>
      </w:rPr>
    </w:lvl>
    <w:lvl w:ilvl="3" w:tplc="F7A4091E">
      <w:start w:val="1"/>
      <w:numFmt w:val="bullet"/>
      <w:lvlText w:val=""/>
      <w:lvlJc w:val="left"/>
      <w:pPr>
        <w:tabs>
          <w:tab w:val="num" w:pos="2880"/>
        </w:tabs>
        <w:ind w:left="2880" w:hanging="360"/>
      </w:pPr>
      <w:rPr>
        <w:rFonts w:ascii="Symbol" w:hAnsi="Symbol"/>
      </w:rPr>
    </w:lvl>
    <w:lvl w:ilvl="4" w:tplc="22A20704">
      <w:start w:val="1"/>
      <w:numFmt w:val="bullet"/>
      <w:lvlText w:val="o"/>
      <w:lvlJc w:val="left"/>
      <w:pPr>
        <w:tabs>
          <w:tab w:val="num" w:pos="3600"/>
        </w:tabs>
        <w:ind w:left="3600" w:hanging="360"/>
      </w:pPr>
      <w:rPr>
        <w:rFonts w:ascii="Courier New" w:hAnsi="Courier New"/>
      </w:rPr>
    </w:lvl>
    <w:lvl w:ilvl="5" w:tplc="6486FA18">
      <w:start w:val="1"/>
      <w:numFmt w:val="bullet"/>
      <w:lvlText w:val=""/>
      <w:lvlJc w:val="left"/>
      <w:pPr>
        <w:tabs>
          <w:tab w:val="num" w:pos="4320"/>
        </w:tabs>
        <w:ind w:left="4320" w:hanging="360"/>
      </w:pPr>
      <w:rPr>
        <w:rFonts w:ascii="Wingdings" w:hAnsi="Wingdings"/>
      </w:rPr>
    </w:lvl>
    <w:lvl w:ilvl="6" w:tplc="0F300668">
      <w:start w:val="1"/>
      <w:numFmt w:val="bullet"/>
      <w:lvlText w:val=""/>
      <w:lvlJc w:val="left"/>
      <w:pPr>
        <w:tabs>
          <w:tab w:val="num" w:pos="5040"/>
        </w:tabs>
        <w:ind w:left="5040" w:hanging="360"/>
      </w:pPr>
      <w:rPr>
        <w:rFonts w:ascii="Symbol" w:hAnsi="Symbol"/>
      </w:rPr>
    </w:lvl>
    <w:lvl w:ilvl="7" w:tplc="1F8231E8">
      <w:start w:val="1"/>
      <w:numFmt w:val="bullet"/>
      <w:lvlText w:val="o"/>
      <w:lvlJc w:val="left"/>
      <w:pPr>
        <w:tabs>
          <w:tab w:val="num" w:pos="5760"/>
        </w:tabs>
        <w:ind w:left="5760" w:hanging="360"/>
      </w:pPr>
      <w:rPr>
        <w:rFonts w:ascii="Courier New" w:hAnsi="Courier New"/>
      </w:rPr>
    </w:lvl>
    <w:lvl w:ilvl="8" w:tplc="10F6305E">
      <w:start w:val="1"/>
      <w:numFmt w:val="bullet"/>
      <w:lvlText w:val=""/>
      <w:lvlJc w:val="left"/>
      <w:pPr>
        <w:tabs>
          <w:tab w:val="num" w:pos="6480"/>
        </w:tabs>
        <w:ind w:left="6480" w:hanging="360"/>
      </w:pPr>
      <w:rPr>
        <w:rFonts w:ascii="Wingdings" w:hAnsi="Wingdings"/>
      </w:rPr>
    </w:lvl>
  </w:abstractNum>
  <w:abstractNum w:abstractNumId="3" w15:restartNumberingAfterBreak="0">
    <w:nsid w:val="00000008"/>
    <w:multiLevelType w:val="hybridMultilevel"/>
    <w:tmpl w:val="00000008"/>
    <w:lvl w:ilvl="0" w:tplc="811EE5DA">
      <w:start w:val="1"/>
      <w:numFmt w:val="bullet"/>
      <w:lvlText w:val="•"/>
      <w:lvlJc w:val="left"/>
      <w:pPr>
        <w:ind w:left="720" w:hanging="360"/>
      </w:pPr>
      <w:rPr>
        <w:rFonts w:ascii="Lora" w:eastAsia="Lora" w:hAnsi="Lora" w:cs="Lora"/>
      </w:rPr>
    </w:lvl>
    <w:lvl w:ilvl="1" w:tplc="97B0B480">
      <w:start w:val="1"/>
      <w:numFmt w:val="bullet"/>
      <w:lvlText w:val="o"/>
      <w:lvlJc w:val="left"/>
      <w:pPr>
        <w:tabs>
          <w:tab w:val="num" w:pos="1440"/>
        </w:tabs>
        <w:ind w:left="1440" w:hanging="360"/>
      </w:pPr>
      <w:rPr>
        <w:rFonts w:ascii="Courier New" w:hAnsi="Courier New"/>
      </w:rPr>
    </w:lvl>
    <w:lvl w:ilvl="2" w:tplc="11987722">
      <w:start w:val="1"/>
      <w:numFmt w:val="bullet"/>
      <w:lvlText w:val=""/>
      <w:lvlJc w:val="left"/>
      <w:pPr>
        <w:tabs>
          <w:tab w:val="num" w:pos="2160"/>
        </w:tabs>
        <w:ind w:left="2160" w:hanging="360"/>
      </w:pPr>
      <w:rPr>
        <w:rFonts w:ascii="Wingdings" w:hAnsi="Wingdings"/>
      </w:rPr>
    </w:lvl>
    <w:lvl w:ilvl="3" w:tplc="B28AFDAA">
      <w:start w:val="1"/>
      <w:numFmt w:val="bullet"/>
      <w:lvlText w:val=""/>
      <w:lvlJc w:val="left"/>
      <w:pPr>
        <w:tabs>
          <w:tab w:val="num" w:pos="2880"/>
        </w:tabs>
        <w:ind w:left="2880" w:hanging="360"/>
      </w:pPr>
      <w:rPr>
        <w:rFonts w:ascii="Symbol" w:hAnsi="Symbol"/>
      </w:rPr>
    </w:lvl>
    <w:lvl w:ilvl="4" w:tplc="09C41024">
      <w:start w:val="1"/>
      <w:numFmt w:val="bullet"/>
      <w:lvlText w:val="o"/>
      <w:lvlJc w:val="left"/>
      <w:pPr>
        <w:tabs>
          <w:tab w:val="num" w:pos="3600"/>
        </w:tabs>
        <w:ind w:left="3600" w:hanging="360"/>
      </w:pPr>
      <w:rPr>
        <w:rFonts w:ascii="Courier New" w:hAnsi="Courier New"/>
      </w:rPr>
    </w:lvl>
    <w:lvl w:ilvl="5" w:tplc="8D2A0832">
      <w:start w:val="1"/>
      <w:numFmt w:val="bullet"/>
      <w:lvlText w:val=""/>
      <w:lvlJc w:val="left"/>
      <w:pPr>
        <w:tabs>
          <w:tab w:val="num" w:pos="4320"/>
        </w:tabs>
        <w:ind w:left="4320" w:hanging="360"/>
      </w:pPr>
      <w:rPr>
        <w:rFonts w:ascii="Wingdings" w:hAnsi="Wingdings"/>
      </w:rPr>
    </w:lvl>
    <w:lvl w:ilvl="6" w:tplc="BB80CBF2">
      <w:start w:val="1"/>
      <w:numFmt w:val="bullet"/>
      <w:lvlText w:val=""/>
      <w:lvlJc w:val="left"/>
      <w:pPr>
        <w:tabs>
          <w:tab w:val="num" w:pos="5040"/>
        </w:tabs>
        <w:ind w:left="5040" w:hanging="360"/>
      </w:pPr>
      <w:rPr>
        <w:rFonts w:ascii="Symbol" w:hAnsi="Symbol"/>
      </w:rPr>
    </w:lvl>
    <w:lvl w:ilvl="7" w:tplc="BF5EF11E">
      <w:start w:val="1"/>
      <w:numFmt w:val="bullet"/>
      <w:lvlText w:val="o"/>
      <w:lvlJc w:val="left"/>
      <w:pPr>
        <w:tabs>
          <w:tab w:val="num" w:pos="5760"/>
        </w:tabs>
        <w:ind w:left="5760" w:hanging="360"/>
      </w:pPr>
      <w:rPr>
        <w:rFonts w:ascii="Courier New" w:hAnsi="Courier New"/>
      </w:rPr>
    </w:lvl>
    <w:lvl w:ilvl="8" w:tplc="A6DA671C">
      <w:start w:val="1"/>
      <w:numFmt w:val="bullet"/>
      <w:lvlText w:val=""/>
      <w:lvlJc w:val="left"/>
      <w:pPr>
        <w:tabs>
          <w:tab w:val="num" w:pos="6480"/>
        </w:tabs>
        <w:ind w:left="6480" w:hanging="360"/>
      </w:pPr>
      <w:rPr>
        <w:rFonts w:ascii="Wingdings" w:hAnsi="Wingdings"/>
      </w:rPr>
    </w:lvl>
  </w:abstractNum>
  <w:abstractNum w:abstractNumId="4" w15:restartNumberingAfterBreak="0">
    <w:nsid w:val="00000009"/>
    <w:multiLevelType w:val="hybridMultilevel"/>
    <w:tmpl w:val="00000009"/>
    <w:lvl w:ilvl="0" w:tplc="D13A2C76">
      <w:start w:val="1"/>
      <w:numFmt w:val="bullet"/>
      <w:lvlText w:val="•"/>
      <w:lvlJc w:val="left"/>
      <w:pPr>
        <w:ind w:left="720" w:hanging="360"/>
      </w:pPr>
      <w:rPr>
        <w:rFonts w:ascii="Lora" w:eastAsia="Lora" w:hAnsi="Lora" w:cs="Lora"/>
      </w:rPr>
    </w:lvl>
    <w:lvl w:ilvl="1" w:tplc="0FCA2880">
      <w:start w:val="1"/>
      <w:numFmt w:val="bullet"/>
      <w:lvlText w:val="o"/>
      <w:lvlJc w:val="left"/>
      <w:pPr>
        <w:tabs>
          <w:tab w:val="num" w:pos="1440"/>
        </w:tabs>
        <w:ind w:left="1440" w:hanging="360"/>
      </w:pPr>
      <w:rPr>
        <w:rFonts w:ascii="Courier New" w:hAnsi="Courier New"/>
      </w:rPr>
    </w:lvl>
    <w:lvl w:ilvl="2" w:tplc="3C9A2EC0">
      <w:start w:val="1"/>
      <w:numFmt w:val="bullet"/>
      <w:lvlText w:val=""/>
      <w:lvlJc w:val="left"/>
      <w:pPr>
        <w:tabs>
          <w:tab w:val="num" w:pos="2160"/>
        </w:tabs>
        <w:ind w:left="2160" w:hanging="360"/>
      </w:pPr>
      <w:rPr>
        <w:rFonts w:ascii="Wingdings" w:hAnsi="Wingdings"/>
      </w:rPr>
    </w:lvl>
    <w:lvl w:ilvl="3" w:tplc="C444EF4A">
      <w:start w:val="1"/>
      <w:numFmt w:val="bullet"/>
      <w:lvlText w:val=""/>
      <w:lvlJc w:val="left"/>
      <w:pPr>
        <w:tabs>
          <w:tab w:val="num" w:pos="2880"/>
        </w:tabs>
        <w:ind w:left="2880" w:hanging="360"/>
      </w:pPr>
      <w:rPr>
        <w:rFonts w:ascii="Symbol" w:hAnsi="Symbol"/>
      </w:rPr>
    </w:lvl>
    <w:lvl w:ilvl="4" w:tplc="9FD0770C">
      <w:start w:val="1"/>
      <w:numFmt w:val="bullet"/>
      <w:lvlText w:val="o"/>
      <w:lvlJc w:val="left"/>
      <w:pPr>
        <w:tabs>
          <w:tab w:val="num" w:pos="3600"/>
        </w:tabs>
        <w:ind w:left="3600" w:hanging="360"/>
      </w:pPr>
      <w:rPr>
        <w:rFonts w:ascii="Courier New" w:hAnsi="Courier New"/>
      </w:rPr>
    </w:lvl>
    <w:lvl w:ilvl="5" w:tplc="8270A74C">
      <w:start w:val="1"/>
      <w:numFmt w:val="bullet"/>
      <w:lvlText w:val=""/>
      <w:lvlJc w:val="left"/>
      <w:pPr>
        <w:tabs>
          <w:tab w:val="num" w:pos="4320"/>
        </w:tabs>
        <w:ind w:left="4320" w:hanging="360"/>
      </w:pPr>
      <w:rPr>
        <w:rFonts w:ascii="Wingdings" w:hAnsi="Wingdings"/>
      </w:rPr>
    </w:lvl>
    <w:lvl w:ilvl="6" w:tplc="8CC29A96">
      <w:start w:val="1"/>
      <w:numFmt w:val="bullet"/>
      <w:lvlText w:val=""/>
      <w:lvlJc w:val="left"/>
      <w:pPr>
        <w:tabs>
          <w:tab w:val="num" w:pos="5040"/>
        </w:tabs>
        <w:ind w:left="5040" w:hanging="360"/>
      </w:pPr>
      <w:rPr>
        <w:rFonts w:ascii="Symbol" w:hAnsi="Symbol"/>
      </w:rPr>
    </w:lvl>
    <w:lvl w:ilvl="7" w:tplc="FEFA82CA">
      <w:start w:val="1"/>
      <w:numFmt w:val="bullet"/>
      <w:lvlText w:val="o"/>
      <w:lvlJc w:val="left"/>
      <w:pPr>
        <w:tabs>
          <w:tab w:val="num" w:pos="5760"/>
        </w:tabs>
        <w:ind w:left="5760" w:hanging="360"/>
      </w:pPr>
      <w:rPr>
        <w:rFonts w:ascii="Courier New" w:hAnsi="Courier New"/>
      </w:rPr>
    </w:lvl>
    <w:lvl w:ilvl="8" w:tplc="E408B8B0">
      <w:start w:val="1"/>
      <w:numFmt w:val="bullet"/>
      <w:lvlText w:val=""/>
      <w:lvlJc w:val="left"/>
      <w:pPr>
        <w:tabs>
          <w:tab w:val="num" w:pos="6480"/>
        </w:tabs>
        <w:ind w:left="6480" w:hanging="360"/>
      </w:pPr>
      <w:rPr>
        <w:rFonts w:ascii="Wingdings" w:hAnsi="Wingdings"/>
      </w:rPr>
    </w:lvl>
  </w:abstractNum>
  <w:abstractNum w:abstractNumId="5" w15:restartNumberingAfterBreak="0">
    <w:nsid w:val="0000000A"/>
    <w:multiLevelType w:val="hybridMultilevel"/>
    <w:tmpl w:val="0000000A"/>
    <w:lvl w:ilvl="0" w:tplc="AAF61D84">
      <w:start w:val="1"/>
      <w:numFmt w:val="bullet"/>
      <w:lvlText w:val="•"/>
      <w:lvlJc w:val="left"/>
      <w:pPr>
        <w:ind w:left="720" w:hanging="360"/>
      </w:pPr>
      <w:rPr>
        <w:rFonts w:ascii="Lora" w:eastAsia="Lora" w:hAnsi="Lora" w:cs="Lora"/>
      </w:rPr>
    </w:lvl>
    <w:lvl w:ilvl="1" w:tplc="A028C182">
      <w:start w:val="1"/>
      <w:numFmt w:val="bullet"/>
      <w:lvlText w:val="o"/>
      <w:lvlJc w:val="left"/>
      <w:pPr>
        <w:tabs>
          <w:tab w:val="num" w:pos="1440"/>
        </w:tabs>
        <w:ind w:left="1440" w:hanging="360"/>
      </w:pPr>
      <w:rPr>
        <w:rFonts w:ascii="Courier New" w:hAnsi="Courier New"/>
      </w:rPr>
    </w:lvl>
    <w:lvl w:ilvl="2" w:tplc="4E1CE5FA">
      <w:start w:val="1"/>
      <w:numFmt w:val="bullet"/>
      <w:lvlText w:val=""/>
      <w:lvlJc w:val="left"/>
      <w:pPr>
        <w:tabs>
          <w:tab w:val="num" w:pos="2160"/>
        </w:tabs>
        <w:ind w:left="2160" w:hanging="360"/>
      </w:pPr>
      <w:rPr>
        <w:rFonts w:ascii="Wingdings" w:hAnsi="Wingdings"/>
      </w:rPr>
    </w:lvl>
    <w:lvl w:ilvl="3" w:tplc="3B26A430">
      <w:start w:val="1"/>
      <w:numFmt w:val="bullet"/>
      <w:lvlText w:val=""/>
      <w:lvlJc w:val="left"/>
      <w:pPr>
        <w:tabs>
          <w:tab w:val="num" w:pos="2880"/>
        </w:tabs>
        <w:ind w:left="2880" w:hanging="360"/>
      </w:pPr>
      <w:rPr>
        <w:rFonts w:ascii="Symbol" w:hAnsi="Symbol"/>
      </w:rPr>
    </w:lvl>
    <w:lvl w:ilvl="4" w:tplc="576E736C">
      <w:start w:val="1"/>
      <w:numFmt w:val="bullet"/>
      <w:lvlText w:val="o"/>
      <w:lvlJc w:val="left"/>
      <w:pPr>
        <w:tabs>
          <w:tab w:val="num" w:pos="3600"/>
        </w:tabs>
        <w:ind w:left="3600" w:hanging="360"/>
      </w:pPr>
      <w:rPr>
        <w:rFonts w:ascii="Courier New" w:hAnsi="Courier New"/>
      </w:rPr>
    </w:lvl>
    <w:lvl w:ilvl="5" w:tplc="636A5B50">
      <w:start w:val="1"/>
      <w:numFmt w:val="bullet"/>
      <w:lvlText w:val=""/>
      <w:lvlJc w:val="left"/>
      <w:pPr>
        <w:tabs>
          <w:tab w:val="num" w:pos="4320"/>
        </w:tabs>
        <w:ind w:left="4320" w:hanging="360"/>
      </w:pPr>
      <w:rPr>
        <w:rFonts w:ascii="Wingdings" w:hAnsi="Wingdings"/>
      </w:rPr>
    </w:lvl>
    <w:lvl w:ilvl="6" w:tplc="69E4C52E">
      <w:start w:val="1"/>
      <w:numFmt w:val="bullet"/>
      <w:lvlText w:val=""/>
      <w:lvlJc w:val="left"/>
      <w:pPr>
        <w:tabs>
          <w:tab w:val="num" w:pos="5040"/>
        </w:tabs>
        <w:ind w:left="5040" w:hanging="360"/>
      </w:pPr>
      <w:rPr>
        <w:rFonts w:ascii="Symbol" w:hAnsi="Symbol"/>
      </w:rPr>
    </w:lvl>
    <w:lvl w:ilvl="7" w:tplc="0268BFEE">
      <w:start w:val="1"/>
      <w:numFmt w:val="bullet"/>
      <w:lvlText w:val="o"/>
      <w:lvlJc w:val="left"/>
      <w:pPr>
        <w:tabs>
          <w:tab w:val="num" w:pos="5760"/>
        </w:tabs>
        <w:ind w:left="5760" w:hanging="360"/>
      </w:pPr>
      <w:rPr>
        <w:rFonts w:ascii="Courier New" w:hAnsi="Courier New"/>
      </w:rPr>
    </w:lvl>
    <w:lvl w:ilvl="8" w:tplc="C9CE62A4">
      <w:start w:val="1"/>
      <w:numFmt w:val="bullet"/>
      <w:lvlText w:val=""/>
      <w:lvlJc w:val="left"/>
      <w:pPr>
        <w:tabs>
          <w:tab w:val="num" w:pos="6480"/>
        </w:tabs>
        <w:ind w:left="6480" w:hanging="360"/>
      </w:pPr>
      <w:rPr>
        <w:rFonts w:ascii="Wingdings" w:hAnsi="Wingdings"/>
      </w:rPr>
    </w:lvl>
  </w:abstractNum>
  <w:abstractNum w:abstractNumId="6" w15:restartNumberingAfterBreak="0">
    <w:nsid w:val="0000000B"/>
    <w:multiLevelType w:val="hybridMultilevel"/>
    <w:tmpl w:val="0000000B"/>
    <w:lvl w:ilvl="0" w:tplc="AF840504">
      <w:start w:val="1"/>
      <w:numFmt w:val="bullet"/>
      <w:lvlText w:val="•"/>
      <w:lvlJc w:val="left"/>
      <w:pPr>
        <w:ind w:left="720" w:hanging="360"/>
      </w:pPr>
      <w:rPr>
        <w:rFonts w:ascii="Lora" w:eastAsia="Lora" w:hAnsi="Lora" w:cs="Lora"/>
      </w:rPr>
    </w:lvl>
    <w:lvl w:ilvl="1" w:tplc="C70EE102">
      <w:start w:val="1"/>
      <w:numFmt w:val="bullet"/>
      <w:lvlText w:val="o"/>
      <w:lvlJc w:val="left"/>
      <w:pPr>
        <w:tabs>
          <w:tab w:val="num" w:pos="1440"/>
        </w:tabs>
        <w:ind w:left="1440" w:hanging="360"/>
      </w:pPr>
      <w:rPr>
        <w:rFonts w:ascii="Courier New" w:hAnsi="Courier New"/>
      </w:rPr>
    </w:lvl>
    <w:lvl w:ilvl="2" w:tplc="B7DE2DBC">
      <w:start w:val="1"/>
      <w:numFmt w:val="bullet"/>
      <w:lvlText w:val=""/>
      <w:lvlJc w:val="left"/>
      <w:pPr>
        <w:tabs>
          <w:tab w:val="num" w:pos="2160"/>
        </w:tabs>
        <w:ind w:left="2160" w:hanging="360"/>
      </w:pPr>
      <w:rPr>
        <w:rFonts w:ascii="Wingdings" w:hAnsi="Wingdings"/>
      </w:rPr>
    </w:lvl>
    <w:lvl w:ilvl="3" w:tplc="0CCA14D0">
      <w:start w:val="1"/>
      <w:numFmt w:val="bullet"/>
      <w:lvlText w:val=""/>
      <w:lvlJc w:val="left"/>
      <w:pPr>
        <w:tabs>
          <w:tab w:val="num" w:pos="2880"/>
        </w:tabs>
        <w:ind w:left="2880" w:hanging="360"/>
      </w:pPr>
      <w:rPr>
        <w:rFonts w:ascii="Symbol" w:hAnsi="Symbol"/>
      </w:rPr>
    </w:lvl>
    <w:lvl w:ilvl="4" w:tplc="EDB2563A">
      <w:start w:val="1"/>
      <w:numFmt w:val="bullet"/>
      <w:lvlText w:val="o"/>
      <w:lvlJc w:val="left"/>
      <w:pPr>
        <w:tabs>
          <w:tab w:val="num" w:pos="3600"/>
        </w:tabs>
        <w:ind w:left="3600" w:hanging="360"/>
      </w:pPr>
      <w:rPr>
        <w:rFonts w:ascii="Courier New" w:hAnsi="Courier New"/>
      </w:rPr>
    </w:lvl>
    <w:lvl w:ilvl="5" w:tplc="60B45A38">
      <w:start w:val="1"/>
      <w:numFmt w:val="bullet"/>
      <w:lvlText w:val=""/>
      <w:lvlJc w:val="left"/>
      <w:pPr>
        <w:tabs>
          <w:tab w:val="num" w:pos="4320"/>
        </w:tabs>
        <w:ind w:left="4320" w:hanging="360"/>
      </w:pPr>
      <w:rPr>
        <w:rFonts w:ascii="Wingdings" w:hAnsi="Wingdings"/>
      </w:rPr>
    </w:lvl>
    <w:lvl w:ilvl="6" w:tplc="B3D0C9E2">
      <w:start w:val="1"/>
      <w:numFmt w:val="bullet"/>
      <w:lvlText w:val=""/>
      <w:lvlJc w:val="left"/>
      <w:pPr>
        <w:tabs>
          <w:tab w:val="num" w:pos="5040"/>
        </w:tabs>
        <w:ind w:left="5040" w:hanging="360"/>
      </w:pPr>
      <w:rPr>
        <w:rFonts w:ascii="Symbol" w:hAnsi="Symbol"/>
      </w:rPr>
    </w:lvl>
    <w:lvl w:ilvl="7" w:tplc="685CE7DA">
      <w:start w:val="1"/>
      <w:numFmt w:val="bullet"/>
      <w:lvlText w:val="o"/>
      <w:lvlJc w:val="left"/>
      <w:pPr>
        <w:tabs>
          <w:tab w:val="num" w:pos="5760"/>
        </w:tabs>
        <w:ind w:left="5760" w:hanging="360"/>
      </w:pPr>
      <w:rPr>
        <w:rFonts w:ascii="Courier New" w:hAnsi="Courier New"/>
      </w:rPr>
    </w:lvl>
    <w:lvl w:ilvl="8" w:tplc="20C44246">
      <w:start w:val="1"/>
      <w:numFmt w:val="bullet"/>
      <w:lvlText w:val=""/>
      <w:lvlJc w:val="left"/>
      <w:pPr>
        <w:tabs>
          <w:tab w:val="num" w:pos="6480"/>
        </w:tabs>
        <w:ind w:left="6480" w:hanging="360"/>
      </w:pPr>
      <w:rPr>
        <w:rFonts w:ascii="Wingdings" w:hAnsi="Wingdings"/>
      </w:rPr>
    </w:lvl>
  </w:abstractNum>
  <w:abstractNum w:abstractNumId="7" w15:restartNumberingAfterBreak="0">
    <w:nsid w:val="01764C3C"/>
    <w:multiLevelType w:val="hybridMultilevel"/>
    <w:tmpl w:val="D338CB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6132BC5"/>
    <w:multiLevelType w:val="hybridMultilevel"/>
    <w:tmpl w:val="B714EE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6713D25"/>
    <w:multiLevelType w:val="hybridMultilevel"/>
    <w:tmpl w:val="06D0B7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8B65EC9"/>
    <w:multiLevelType w:val="hybridMultilevel"/>
    <w:tmpl w:val="19D0B4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AD0104D"/>
    <w:multiLevelType w:val="hybridMultilevel"/>
    <w:tmpl w:val="32F0A2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AE06FF9"/>
    <w:multiLevelType w:val="multilevel"/>
    <w:tmpl w:val="043E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1A017E"/>
    <w:multiLevelType w:val="hybridMultilevel"/>
    <w:tmpl w:val="CDEE9F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42F7DCE"/>
    <w:multiLevelType w:val="hybridMultilevel"/>
    <w:tmpl w:val="CE6CAF1E"/>
    <w:lvl w:ilvl="0" w:tplc="3064D930">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1AAC5D6E"/>
    <w:multiLevelType w:val="multilevel"/>
    <w:tmpl w:val="1178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070D11"/>
    <w:multiLevelType w:val="hybridMultilevel"/>
    <w:tmpl w:val="DA68401A"/>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1DCC40F9"/>
    <w:multiLevelType w:val="hybridMultilevel"/>
    <w:tmpl w:val="A3E051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50D0D7A"/>
    <w:multiLevelType w:val="hybridMultilevel"/>
    <w:tmpl w:val="43625CDA"/>
    <w:lvl w:ilvl="0" w:tplc="08090001">
      <w:start w:val="1"/>
      <w:numFmt w:val="bullet"/>
      <w:lvlText w:val=""/>
      <w:lvlJc w:val="left"/>
      <w:pPr>
        <w:ind w:left="720" w:hanging="360"/>
      </w:pPr>
      <w:rPr>
        <w:rFonts w:ascii="Symbol" w:hAnsi="Symbol" w:hint="default"/>
      </w:rPr>
    </w:lvl>
    <w:lvl w:ilvl="1" w:tplc="A13647B8">
      <w:numFmt w:val="bullet"/>
      <w:lvlText w:val="•"/>
      <w:lvlJc w:val="left"/>
      <w:pPr>
        <w:ind w:left="1440" w:hanging="360"/>
      </w:pPr>
      <w:rPr>
        <w:rFonts w:ascii="Georgia" w:eastAsia="Times New Roman" w:hAnsi="Georgia"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6676982"/>
    <w:multiLevelType w:val="hybridMultilevel"/>
    <w:tmpl w:val="C6B6F1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E150AA1"/>
    <w:multiLevelType w:val="hybridMultilevel"/>
    <w:tmpl w:val="D9F652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00D1DF1"/>
    <w:multiLevelType w:val="hybridMultilevel"/>
    <w:tmpl w:val="D842DF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20B7C63"/>
    <w:multiLevelType w:val="hybridMultilevel"/>
    <w:tmpl w:val="6C8007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B172CB3"/>
    <w:multiLevelType w:val="hybridMultilevel"/>
    <w:tmpl w:val="32E49E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C6B2249"/>
    <w:multiLevelType w:val="multilevel"/>
    <w:tmpl w:val="1678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FB26E9"/>
    <w:multiLevelType w:val="hybridMultilevel"/>
    <w:tmpl w:val="DEBEBD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3AA0408"/>
    <w:multiLevelType w:val="multilevel"/>
    <w:tmpl w:val="BABE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E821F0"/>
    <w:multiLevelType w:val="hybridMultilevel"/>
    <w:tmpl w:val="5C56C3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FAC3110"/>
    <w:multiLevelType w:val="hybridMultilevel"/>
    <w:tmpl w:val="FD7AE1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5CB0A9E"/>
    <w:multiLevelType w:val="hybridMultilevel"/>
    <w:tmpl w:val="E8DABA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9F67CDD"/>
    <w:multiLevelType w:val="hybridMultilevel"/>
    <w:tmpl w:val="E7F89D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E756BF5"/>
    <w:multiLevelType w:val="multilevel"/>
    <w:tmpl w:val="42F8A2D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2" w15:restartNumberingAfterBreak="0">
    <w:nsid w:val="663A1436"/>
    <w:multiLevelType w:val="hybridMultilevel"/>
    <w:tmpl w:val="2960D3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9D42591"/>
    <w:multiLevelType w:val="hybridMultilevel"/>
    <w:tmpl w:val="B58093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C7D4DE5"/>
    <w:multiLevelType w:val="hybridMultilevel"/>
    <w:tmpl w:val="FFFFFFFF"/>
    <w:lvl w:ilvl="0" w:tplc="04100001">
      <w:start w:val="1"/>
      <w:numFmt w:val="bullet"/>
      <w:lvlText w:val=""/>
      <w:lvlJc w:val="left"/>
      <w:pPr>
        <w:ind w:left="360" w:hanging="360"/>
      </w:pPr>
      <w:rPr>
        <w:rFonts w:ascii="Symbol" w:hAnsi="Symbol" w:hint="default"/>
      </w:rPr>
    </w:lvl>
    <w:lvl w:ilvl="1" w:tplc="F5C8BEF2">
      <w:numFmt w:val="bullet"/>
      <w:lvlText w:val=""/>
      <w:lvlJc w:val="left"/>
      <w:pPr>
        <w:ind w:left="1080" w:hanging="360"/>
      </w:pPr>
      <w:rPr>
        <w:rFonts w:ascii="Wingdings" w:eastAsiaTheme="minorEastAsia" w:hAnsi="Wingdings"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5" w15:restartNumberingAfterBreak="0">
    <w:nsid w:val="6CDF6A99"/>
    <w:multiLevelType w:val="hybridMultilevel"/>
    <w:tmpl w:val="F3D281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1E36B27"/>
    <w:multiLevelType w:val="hybridMultilevel"/>
    <w:tmpl w:val="2E749516"/>
    <w:lvl w:ilvl="0" w:tplc="F65CABAE">
      <w:numFmt w:val="bullet"/>
      <w:lvlText w:val="•"/>
      <w:lvlJc w:val="left"/>
      <w:pPr>
        <w:ind w:left="720" w:hanging="360"/>
      </w:pPr>
      <w:rPr>
        <w:rFonts w:ascii="Helvetica" w:eastAsia="Times New Roman" w:hAnsi="Helvetica" w:cs="Calibri" w:hint="default"/>
        <w:sz w:val="15"/>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27D75ED"/>
    <w:multiLevelType w:val="hybridMultilevel"/>
    <w:tmpl w:val="E180709A"/>
    <w:lvl w:ilvl="0" w:tplc="F65CABAE">
      <w:numFmt w:val="bullet"/>
      <w:lvlText w:val="•"/>
      <w:lvlJc w:val="left"/>
      <w:pPr>
        <w:ind w:left="720" w:hanging="360"/>
      </w:pPr>
      <w:rPr>
        <w:rFonts w:ascii="Helvetica" w:eastAsia="Times New Roman" w:hAnsi="Helvetica" w:cs="Calibri" w:hint="default"/>
        <w:sz w:val="15"/>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B067186"/>
    <w:multiLevelType w:val="hybridMultilevel"/>
    <w:tmpl w:val="0608DF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B1517F2"/>
    <w:multiLevelType w:val="multilevel"/>
    <w:tmpl w:val="A7C48B0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571E91"/>
    <w:multiLevelType w:val="multilevel"/>
    <w:tmpl w:val="C666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7561AB"/>
    <w:multiLevelType w:val="hybridMultilevel"/>
    <w:tmpl w:val="738094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D516007"/>
    <w:multiLevelType w:val="hybridMultilevel"/>
    <w:tmpl w:val="4F76E9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EC34EC7"/>
    <w:multiLevelType w:val="hybridMultilevel"/>
    <w:tmpl w:val="0080A7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05256366">
    <w:abstractNumId w:val="31"/>
  </w:num>
  <w:num w:numId="2" w16cid:durableId="1523933234">
    <w:abstractNumId w:val="18"/>
  </w:num>
  <w:num w:numId="3" w16cid:durableId="1922792206">
    <w:abstractNumId w:val="31"/>
  </w:num>
  <w:num w:numId="4" w16cid:durableId="545989588">
    <w:abstractNumId w:val="31"/>
  </w:num>
  <w:num w:numId="5" w16cid:durableId="986470766">
    <w:abstractNumId w:val="31"/>
  </w:num>
  <w:num w:numId="6" w16cid:durableId="642125012">
    <w:abstractNumId w:val="31"/>
  </w:num>
  <w:num w:numId="7" w16cid:durableId="1375498190">
    <w:abstractNumId w:val="31"/>
  </w:num>
  <w:num w:numId="8" w16cid:durableId="2006667758">
    <w:abstractNumId w:val="28"/>
  </w:num>
  <w:num w:numId="9" w16cid:durableId="595094703">
    <w:abstractNumId w:val="31"/>
  </w:num>
  <w:num w:numId="10" w16cid:durableId="987591168">
    <w:abstractNumId w:val="27"/>
  </w:num>
  <w:num w:numId="11" w16cid:durableId="1099981446">
    <w:abstractNumId w:val="33"/>
  </w:num>
  <w:num w:numId="12" w16cid:durableId="1559784314">
    <w:abstractNumId w:val="37"/>
  </w:num>
  <w:num w:numId="13" w16cid:durableId="2111851470">
    <w:abstractNumId w:val="31"/>
  </w:num>
  <w:num w:numId="14" w16cid:durableId="1956250727">
    <w:abstractNumId w:val="31"/>
  </w:num>
  <w:num w:numId="15" w16cid:durableId="872616962">
    <w:abstractNumId w:val="31"/>
  </w:num>
  <w:num w:numId="16" w16cid:durableId="1934623332">
    <w:abstractNumId w:val="31"/>
  </w:num>
  <w:num w:numId="17" w16cid:durableId="497117873">
    <w:abstractNumId w:val="31"/>
  </w:num>
  <w:num w:numId="18" w16cid:durableId="47343432">
    <w:abstractNumId w:val="31"/>
  </w:num>
  <w:num w:numId="19" w16cid:durableId="1160921866">
    <w:abstractNumId w:val="31"/>
  </w:num>
  <w:num w:numId="20" w16cid:durableId="1663116046">
    <w:abstractNumId w:val="31"/>
  </w:num>
  <w:num w:numId="21" w16cid:durableId="537741542">
    <w:abstractNumId w:val="31"/>
  </w:num>
  <w:num w:numId="22" w16cid:durableId="52774687">
    <w:abstractNumId w:val="31"/>
  </w:num>
  <w:num w:numId="23" w16cid:durableId="1842115093">
    <w:abstractNumId w:val="0"/>
  </w:num>
  <w:num w:numId="24" w16cid:durableId="32732317">
    <w:abstractNumId w:val="36"/>
  </w:num>
  <w:num w:numId="25" w16cid:durableId="1227256217">
    <w:abstractNumId w:val="1"/>
  </w:num>
  <w:num w:numId="26" w16cid:durableId="479158570">
    <w:abstractNumId w:val="2"/>
  </w:num>
  <w:num w:numId="27" w16cid:durableId="743648214">
    <w:abstractNumId w:val="3"/>
  </w:num>
  <w:num w:numId="28" w16cid:durableId="1633319106">
    <w:abstractNumId w:val="4"/>
  </w:num>
  <w:num w:numId="29" w16cid:durableId="412313586">
    <w:abstractNumId w:val="5"/>
  </w:num>
  <w:num w:numId="30" w16cid:durableId="1298872949">
    <w:abstractNumId w:val="6"/>
  </w:num>
  <w:num w:numId="31" w16cid:durableId="861406398">
    <w:abstractNumId w:val="16"/>
  </w:num>
  <w:num w:numId="32" w16cid:durableId="2002537004">
    <w:abstractNumId w:val="31"/>
  </w:num>
  <w:num w:numId="33" w16cid:durableId="1498380160">
    <w:abstractNumId w:val="31"/>
  </w:num>
  <w:num w:numId="34" w16cid:durableId="1497264522">
    <w:abstractNumId w:val="31"/>
  </w:num>
  <w:num w:numId="35" w16cid:durableId="824664435">
    <w:abstractNumId w:val="31"/>
  </w:num>
  <w:num w:numId="36" w16cid:durableId="469445057">
    <w:abstractNumId w:val="31"/>
  </w:num>
  <w:num w:numId="37" w16cid:durableId="1003315199">
    <w:abstractNumId w:val="31"/>
  </w:num>
  <w:num w:numId="38" w16cid:durableId="1599829399">
    <w:abstractNumId w:val="31"/>
  </w:num>
  <w:num w:numId="39" w16cid:durableId="147792679">
    <w:abstractNumId w:val="31"/>
  </w:num>
  <w:num w:numId="40" w16cid:durableId="1205563123">
    <w:abstractNumId w:val="31"/>
  </w:num>
  <w:num w:numId="41" w16cid:durableId="1610548516">
    <w:abstractNumId w:val="31"/>
  </w:num>
  <w:num w:numId="42" w16cid:durableId="876241795">
    <w:abstractNumId w:val="31"/>
  </w:num>
  <w:num w:numId="43" w16cid:durableId="1455322277">
    <w:abstractNumId w:val="31"/>
  </w:num>
  <w:num w:numId="44" w16cid:durableId="567112957">
    <w:abstractNumId w:val="31"/>
  </w:num>
  <w:num w:numId="45" w16cid:durableId="919606189">
    <w:abstractNumId w:val="31"/>
  </w:num>
  <w:num w:numId="46" w16cid:durableId="1622150906">
    <w:abstractNumId w:val="31"/>
  </w:num>
  <w:num w:numId="47" w16cid:durableId="862522686">
    <w:abstractNumId w:val="31"/>
  </w:num>
  <w:num w:numId="48" w16cid:durableId="1835871265">
    <w:abstractNumId w:val="31"/>
  </w:num>
  <w:num w:numId="49" w16cid:durableId="190923532">
    <w:abstractNumId w:val="40"/>
  </w:num>
  <w:num w:numId="50" w16cid:durableId="67268618">
    <w:abstractNumId w:val="24"/>
  </w:num>
  <w:num w:numId="51" w16cid:durableId="1648512740">
    <w:abstractNumId w:val="31"/>
  </w:num>
  <w:num w:numId="52" w16cid:durableId="2138526771">
    <w:abstractNumId w:val="26"/>
  </w:num>
  <w:num w:numId="53" w16cid:durableId="2073429479">
    <w:abstractNumId w:val="39"/>
  </w:num>
  <w:num w:numId="54" w16cid:durableId="862281597">
    <w:abstractNumId w:val="15"/>
  </w:num>
  <w:num w:numId="55" w16cid:durableId="1898198090">
    <w:abstractNumId w:val="12"/>
  </w:num>
  <w:num w:numId="56" w16cid:durableId="1570533760">
    <w:abstractNumId w:val="7"/>
  </w:num>
  <w:num w:numId="57" w16cid:durableId="702098993">
    <w:abstractNumId w:val="31"/>
  </w:num>
  <w:num w:numId="58" w16cid:durableId="1385131236">
    <w:abstractNumId w:val="31"/>
  </w:num>
  <w:num w:numId="59" w16cid:durableId="1771657763">
    <w:abstractNumId w:val="31"/>
  </w:num>
  <w:num w:numId="60" w16cid:durableId="1508862570">
    <w:abstractNumId w:val="31"/>
  </w:num>
  <w:num w:numId="61" w16cid:durableId="572549174">
    <w:abstractNumId w:val="31"/>
  </w:num>
  <w:num w:numId="62" w16cid:durableId="875043644">
    <w:abstractNumId w:val="31"/>
  </w:num>
  <w:num w:numId="63" w16cid:durableId="410278636">
    <w:abstractNumId w:val="31"/>
  </w:num>
  <w:num w:numId="64" w16cid:durableId="409350827">
    <w:abstractNumId w:val="31"/>
  </w:num>
  <w:num w:numId="65" w16cid:durableId="1712461025">
    <w:abstractNumId w:val="31"/>
  </w:num>
  <w:num w:numId="66" w16cid:durableId="885600015">
    <w:abstractNumId w:val="31"/>
  </w:num>
  <w:num w:numId="67" w16cid:durableId="1953904033">
    <w:abstractNumId w:val="31"/>
  </w:num>
  <w:num w:numId="68" w16cid:durableId="640572625">
    <w:abstractNumId w:val="31"/>
  </w:num>
  <w:num w:numId="69" w16cid:durableId="938829790">
    <w:abstractNumId w:val="31"/>
  </w:num>
  <w:num w:numId="70" w16cid:durableId="395054202">
    <w:abstractNumId w:val="31"/>
  </w:num>
  <w:num w:numId="71" w16cid:durableId="1314530482">
    <w:abstractNumId w:val="8"/>
  </w:num>
  <w:num w:numId="72" w16cid:durableId="231745604">
    <w:abstractNumId w:val="31"/>
  </w:num>
  <w:num w:numId="73" w16cid:durableId="1436172016">
    <w:abstractNumId w:val="23"/>
  </w:num>
  <w:num w:numId="74" w16cid:durableId="1031691873">
    <w:abstractNumId w:val="31"/>
  </w:num>
  <w:num w:numId="75" w16cid:durableId="375937169">
    <w:abstractNumId w:val="31"/>
  </w:num>
  <w:num w:numId="76" w16cid:durableId="216821306">
    <w:abstractNumId w:val="9"/>
  </w:num>
  <w:num w:numId="77" w16cid:durableId="233591761">
    <w:abstractNumId w:val="25"/>
  </w:num>
  <w:num w:numId="78" w16cid:durableId="1571623335">
    <w:abstractNumId w:val="35"/>
  </w:num>
  <w:num w:numId="79" w16cid:durableId="1078675325">
    <w:abstractNumId w:val="31"/>
  </w:num>
  <w:num w:numId="80" w16cid:durableId="922295561">
    <w:abstractNumId w:val="31"/>
  </w:num>
  <w:num w:numId="81" w16cid:durableId="378936961">
    <w:abstractNumId w:val="31"/>
  </w:num>
  <w:num w:numId="82" w16cid:durableId="533076289">
    <w:abstractNumId w:val="11"/>
  </w:num>
  <w:num w:numId="83" w16cid:durableId="242884669">
    <w:abstractNumId w:val="31"/>
  </w:num>
  <w:num w:numId="84" w16cid:durableId="2101287602">
    <w:abstractNumId w:val="32"/>
  </w:num>
  <w:num w:numId="85" w16cid:durableId="997269736">
    <w:abstractNumId w:val="31"/>
  </w:num>
  <w:num w:numId="86" w16cid:durableId="999429275">
    <w:abstractNumId w:val="21"/>
  </w:num>
  <w:num w:numId="87" w16cid:durableId="906299801">
    <w:abstractNumId w:val="31"/>
  </w:num>
  <w:num w:numId="88" w16cid:durableId="1874460970">
    <w:abstractNumId w:val="31"/>
  </w:num>
  <w:num w:numId="89" w16cid:durableId="790589261">
    <w:abstractNumId w:val="17"/>
  </w:num>
  <w:num w:numId="90" w16cid:durableId="396633276">
    <w:abstractNumId w:val="31"/>
  </w:num>
  <w:num w:numId="91" w16cid:durableId="210578473">
    <w:abstractNumId w:val="29"/>
  </w:num>
  <w:num w:numId="92" w16cid:durableId="2041083902">
    <w:abstractNumId w:val="31"/>
  </w:num>
  <w:num w:numId="93" w16cid:durableId="214006077">
    <w:abstractNumId w:val="38"/>
  </w:num>
  <w:num w:numId="94" w16cid:durableId="1776054341">
    <w:abstractNumId w:val="31"/>
  </w:num>
  <w:num w:numId="95" w16cid:durableId="150294499">
    <w:abstractNumId w:val="42"/>
  </w:num>
  <w:num w:numId="96" w16cid:durableId="1001391536">
    <w:abstractNumId w:val="31"/>
  </w:num>
  <w:num w:numId="97" w16cid:durableId="1883055830">
    <w:abstractNumId w:val="10"/>
  </w:num>
  <w:num w:numId="98" w16cid:durableId="1999116631">
    <w:abstractNumId w:val="31"/>
  </w:num>
  <w:num w:numId="99" w16cid:durableId="393116224">
    <w:abstractNumId w:val="34"/>
  </w:num>
  <w:num w:numId="100" w16cid:durableId="114447723">
    <w:abstractNumId w:val="20"/>
  </w:num>
  <w:num w:numId="101" w16cid:durableId="148834680">
    <w:abstractNumId w:val="14"/>
  </w:num>
  <w:num w:numId="102" w16cid:durableId="1164660715">
    <w:abstractNumId w:val="31"/>
  </w:num>
  <w:num w:numId="103" w16cid:durableId="1698238476">
    <w:abstractNumId w:val="31"/>
  </w:num>
  <w:num w:numId="104" w16cid:durableId="1331447870">
    <w:abstractNumId w:val="19"/>
  </w:num>
  <w:num w:numId="105" w16cid:durableId="1126461768">
    <w:abstractNumId w:val="22"/>
  </w:num>
  <w:num w:numId="106" w16cid:durableId="2122996428">
    <w:abstractNumId w:val="13"/>
  </w:num>
  <w:num w:numId="107" w16cid:durableId="1702708928">
    <w:abstractNumId w:val="43"/>
  </w:num>
  <w:num w:numId="108" w16cid:durableId="602105587">
    <w:abstractNumId w:val="31"/>
  </w:num>
  <w:num w:numId="109" w16cid:durableId="734209044">
    <w:abstractNumId w:val="31"/>
  </w:num>
  <w:num w:numId="110" w16cid:durableId="861012844">
    <w:abstractNumId w:val="41"/>
  </w:num>
  <w:num w:numId="111" w16cid:durableId="103550030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A73"/>
    <w:rsid w:val="0001784A"/>
    <w:rsid w:val="000217DC"/>
    <w:rsid w:val="0004471F"/>
    <w:rsid w:val="0004524F"/>
    <w:rsid w:val="0009290F"/>
    <w:rsid w:val="00102548"/>
    <w:rsid w:val="00155409"/>
    <w:rsid w:val="0016135F"/>
    <w:rsid w:val="001B1886"/>
    <w:rsid w:val="001C4838"/>
    <w:rsid w:val="001D5CB8"/>
    <w:rsid w:val="001E6D3E"/>
    <w:rsid w:val="001E70E1"/>
    <w:rsid w:val="001F74E0"/>
    <w:rsid w:val="00215126"/>
    <w:rsid w:val="00247E71"/>
    <w:rsid w:val="0026061B"/>
    <w:rsid w:val="0026067F"/>
    <w:rsid w:val="00270A55"/>
    <w:rsid w:val="002B63A5"/>
    <w:rsid w:val="002B7023"/>
    <w:rsid w:val="002C61B0"/>
    <w:rsid w:val="002E2C8B"/>
    <w:rsid w:val="002E2D3F"/>
    <w:rsid w:val="002E7ABC"/>
    <w:rsid w:val="002F72A7"/>
    <w:rsid w:val="003034BC"/>
    <w:rsid w:val="003109D4"/>
    <w:rsid w:val="0033731B"/>
    <w:rsid w:val="003645F6"/>
    <w:rsid w:val="003B70AB"/>
    <w:rsid w:val="003C47FC"/>
    <w:rsid w:val="003D4A84"/>
    <w:rsid w:val="003F462B"/>
    <w:rsid w:val="00414ACC"/>
    <w:rsid w:val="00421FEE"/>
    <w:rsid w:val="00433A04"/>
    <w:rsid w:val="00436A18"/>
    <w:rsid w:val="00443C79"/>
    <w:rsid w:val="00451EAC"/>
    <w:rsid w:val="0045570C"/>
    <w:rsid w:val="00481F6C"/>
    <w:rsid w:val="00491182"/>
    <w:rsid w:val="004A27F3"/>
    <w:rsid w:val="004B0713"/>
    <w:rsid w:val="004B0E66"/>
    <w:rsid w:val="004C0043"/>
    <w:rsid w:val="004D2F41"/>
    <w:rsid w:val="004E3FFA"/>
    <w:rsid w:val="004E5B73"/>
    <w:rsid w:val="004E66F4"/>
    <w:rsid w:val="004F5A5E"/>
    <w:rsid w:val="00501EED"/>
    <w:rsid w:val="005217C1"/>
    <w:rsid w:val="005261AE"/>
    <w:rsid w:val="00526A4B"/>
    <w:rsid w:val="0054547A"/>
    <w:rsid w:val="00547AD3"/>
    <w:rsid w:val="0056322F"/>
    <w:rsid w:val="00567887"/>
    <w:rsid w:val="00593557"/>
    <w:rsid w:val="005A6014"/>
    <w:rsid w:val="005F12F5"/>
    <w:rsid w:val="006056FF"/>
    <w:rsid w:val="006075E5"/>
    <w:rsid w:val="006119EB"/>
    <w:rsid w:val="006260D8"/>
    <w:rsid w:val="006274FB"/>
    <w:rsid w:val="00652E3C"/>
    <w:rsid w:val="0065395E"/>
    <w:rsid w:val="00662B76"/>
    <w:rsid w:val="00670D1F"/>
    <w:rsid w:val="006748EA"/>
    <w:rsid w:val="006755A7"/>
    <w:rsid w:val="006873CD"/>
    <w:rsid w:val="006971D9"/>
    <w:rsid w:val="006B5CC3"/>
    <w:rsid w:val="006B713D"/>
    <w:rsid w:val="006C50EA"/>
    <w:rsid w:val="006C6327"/>
    <w:rsid w:val="006E6817"/>
    <w:rsid w:val="006F542F"/>
    <w:rsid w:val="00700E95"/>
    <w:rsid w:val="00702430"/>
    <w:rsid w:val="00726535"/>
    <w:rsid w:val="007278C6"/>
    <w:rsid w:val="00733AF9"/>
    <w:rsid w:val="007554F1"/>
    <w:rsid w:val="007F78E2"/>
    <w:rsid w:val="00871212"/>
    <w:rsid w:val="008852EE"/>
    <w:rsid w:val="008A5AA2"/>
    <w:rsid w:val="008B09E2"/>
    <w:rsid w:val="008E4D9E"/>
    <w:rsid w:val="00904AEB"/>
    <w:rsid w:val="00906434"/>
    <w:rsid w:val="00923213"/>
    <w:rsid w:val="00972A52"/>
    <w:rsid w:val="009876B2"/>
    <w:rsid w:val="00995A1E"/>
    <w:rsid w:val="009A6517"/>
    <w:rsid w:val="009E62F8"/>
    <w:rsid w:val="009F4781"/>
    <w:rsid w:val="009F68A2"/>
    <w:rsid w:val="00A0208E"/>
    <w:rsid w:val="00A0282C"/>
    <w:rsid w:val="00A03447"/>
    <w:rsid w:val="00A046AE"/>
    <w:rsid w:val="00A134C3"/>
    <w:rsid w:val="00A2733A"/>
    <w:rsid w:val="00A5271F"/>
    <w:rsid w:val="00A53A73"/>
    <w:rsid w:val="00A644F2"/>
    <w:rsid w:val="00AA275E"/>
    <w:rsid w:val="00AA503F"/>
    <w:rsid w:val="00AD6BA7"/>
    <w:rsid w:val="00AE2B3A"/>
    <w:rsid w:val="00AE4B1F"/>
    <w:rsid w:val="00AE729A"/>
    <w:rsid w:val="00AF15DB"/>
    <w:rsid w:val="00AF3899"/>
    <w:rsid w:val="00B14D06"/>
    <w:rsid w:val="00B26C07"/>
    <w:rsid w:val="00B34A9C"/>
    <w:rsid w:val="00B34B3F"/>
    <w:rsid w:val="00B370FA"/>
    <w:rsid w:val="00B46F4B"/>
    <w:rsid w:val="00BA4689"/>
    <w:rsid w:val="00BA4ED1"/>
    <w:rsid w:val="00BA69B4"/>
    <w:rsid w:val="00BD28B8"/>
    <w:rsid w:val="00BE7716"/>
    <w:rsid w:val="00BF4F4D"/>
    <w:rsid w:val="00C029E8"/>
    <w:rsid w:val="00C04BAD"/>
    <w:rsid w:val="00C072C2"/>
    <w:rsid w:val="00C072D7"/>
    <w:rsid w:val="00C45F43"/>
    <w:rsid w:val="00C47BC2"/>
    <w:rsid w:val="00C776A2"/>
    <w:rsid w:val="00C87780"/>
    <w:rsid w:val="00C9450C"/>
    <w:rsid w:val="00CA64FA"/>
    <w:rsid w:val="00CB2EBE"/>
    <w:rsid w:val="00CE12B8"/>
    <w:rsid w:val="00D079EF"/>
    <w:rsid w:val="00D2483D"/>
    <w:rsid w:val="00D3453B"/>
    <w:rsid w:val="00D45D7B"/>
    <w:rsid w:val="00D47D24"/>
    <w:rsid w:val="00D54BAB"/>
    <w:rsid w:val="00D732D6"/>
    <w:rsid w:val="00DB1563"/>
    <w:rsid w:val="00DB7B71"/>
    <w:rsid w:val="00DD0F2A"/>
    <w:rsid w:val="00E04967"/>
    <w:rsid w:val="00E252F8"/>
    <w:rsid w:val="00E27F50"/>
    <w:rsid w:val="00E45DCB"/>
    <w:rsid w:val="00E6280C"/>
    <w:rsid w:val="00E67004"/>
    <w:rsid w:val="00E8731F"/>
    <w:rsid w:val="00E96460"/>
    <w:rsid w:val="00F076D6"/>
    <w:rsid w:val="00F133F9"/>
    <w:rsid w:val="00F41C27"/>
    <w:rsid w:val="00F56E3D"/>
    <w:rsid w:val="00F94650"/>
    <w:rsid w:val="00FF4D53"/>
    <w:rsid w:val="00FF7886"/>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52222"/>
  <w15:chartTrackingRefBased/>
  <w15:docId w15:val="{78CA4153-F373-3442-8FBD-39690AF17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w:kern w:val="24"/>
        <w:sz w:val="24"/>
        <w:lang w:val="en-K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75E"/>
    <w:pPr>
      <w:jc w:val="both"/>
    </w:pPr>
    <w:rPr>
      <w:rFonts w:ascii="Georgia" w:eastAsia="Times New Roman" w:hAnsi="Georgia"/>
      <w:kern w:val="0"/>
      <w:szCs w:val="24"/>
      <w:lang w:eastAsia="en-GB"/>
    </w:rPr>
  </w:style>
  <w:style w:type="paragraph" w:styleId="Heading1">
    <w:name w:val="heading 1"/>
    <w:aliases w:val="1,Etude,page top,Main Heading,PLS 1,PLS 11,PLS 12,PLS 13,H1,11,12,H11,111,13,H12,112,14,H13,113,15,PLS 14,H14,114,16,PLS 15,H15,115,17,PLS 16,H16,116,18,PLS 17,H17,117,19,PLS 18,H18,118,110,119,120,PLS 19,H19,Heading 1 Char1"/>
    <w:basedOn w:val="Normal"/>
    <w:next w:val="Normal"/>
    <w:link w:val="Heading1Char"/>
    <w:autoRedefine/>
    <w:uiPriority w:val="9"/>
    <w:qFormat/>
    <w:rsid w:val="00A53A73"/>
    <w:pPr>
      <w:keepNext/>
      <w:keepLines/>
      <w:numPr>
        <w:numId w:val="1"/>
      </w:numPr>
      <w:spacing w:after="240"/>
      <w:outlineLvl w:val="0"/>
    </w:pPr>
    <w:rPr>
      <w:rFonts w:eastAsiaTheme="majorEastAsia" w:cstheme="majorBidi"/>
      <w:b/>
      <w:bCs/>
      <w:color w:val="833C0B" w:themeColor="accent2" w:themeShade="80"/>
      <w:sz w:val="32"/>
      <w:szCs w:val="32"/>
      <w:lang w:eastAsia="zh-CN"/>
    </w:rPr>
  </w:style>
  <w:style w:type="paragraph" w:styleId="Heading2">
    <w:name w:val="heading 2"/>
    <w:basedOn w:val="Normal"/>
    <w:next w:val="Normal"/>
    <w:link w:val="Heading2Char"/>
    <w:autoRedefine/>
    <w:unhideWhenUsed/>
    <w:qFormat/>
    <w:rsid w:val="006C6327"/>
    <w:pPr>
      <w:keepNext/>
      <w:keepLines/>
      <w:numPr>
        <w:ilvl w:val="1"/>
        <w:numId w:val="1"/>
      </w:numPr>
      <w:tabs>
        <w:tab w:val="left" w:pos="720"/>
      </w:tabs>
      <w:snapToGrid w:val="0"/>
      <w:spacing w:before="240" w:after="240"/>
      <w:outlineLvl w:val="1"/>
    </w:pPr>
    <w:rPr>
      <w:rFonts w:cstheme="majorBidi"/>
      <w:b/>
      <w:bCs/>
      <w:color w:val="2F5496" w:themeColor="accent1" w:themeShade="BF"/>
      <w:sz w:val="28"/>
      <w:szCs w:val="28"/>
      <w:lang w:eastAsia="zh-CN"/>
    </w:rPr>
  </w:style>
  <w:style w:type="paragraph" w:styleId="Heading3">
    <w:name w:val="heading 3"/>
    <w:basedOn w:val="Normal"/>
    <w:next w:val="Normal"/>
    <w:link w:val="Heading3Char"/>
    <w:uiPriority w:val="9"/>
    <w:unhideWhenUsed/>
    <w:qFormat/>
    <w:rsid w:val="00A53A73"/>
    <w:pPr>
      <w:keepNext/>
      <w:keepLines/>
      <w:numPr>
        <w:ilvl w:val="2"/>
        <w:numId w:val="1"/>
      </w:numPr>
      <w:adjustRightInd w:val="0"/>
      <w:spacing w:before="240" w:after="240"/>
      <w:outlineLvl w:val="2"/>
    </w:pPr>
    <w:rPr>
      <w:rFonts w:eastAsiaTheme="majorEastAsia" w:cstheme="majorBidi"/>
      <w:b/>
      <w:bCs/>
      <w:i/>
      <w:iCs/>
      <w:color w:val="1F4E79" w:themeColor="accent5" w:themeShade="80"/>
      <w:sz w:val="26"/>
      <w:szCs w:val="26"/>
    </w:rPr>
  </w:style>
  <w:style w:type="paragraph" w:styleId="Heading4">
    <w:name w:val="heading 4"/>
    <w:basedOn w:val="Normal"/>
    <w:next w:val="Normal"/>
    <w:link w:val="Heading4Char"/>
    <w:uiPriority w:val="9"/>
    <w:unhideWhenUsed/>
    <w:qFormat/>
    <w:rsid w:val="00A53A73"/>
    <w:pPr>
      <w:keepNext/>
      <w:keepLines/>
      <w:numPr>
        <w:ilvl w:val="3"/>
        <w:numId w:val="1"/>
      </w:numPr>
      <w:spacing w:after="240"/>
      <w:outlineLvl w:val="3"/>
    </w:pPr>
    <w:rPr>
      <w:rFonts w:eastAsiaTheme="majorEastAsia" w:cstheme="majorBidi"/>
      <w:b/>
      <w:bCs/>
      <w:i/>
      <w:iCs/>
      <w:color w:val="3B3838" w:themeColor="background2" w:themeShade="40"/>
    </w:rPr>
  </w:style>
  <w:style w:type="paragraph" w:styleId="Heading5">
    <w:name w:val="heading 5"/>
    <w:basedOn w:val="Normal"/>
    <w:next w:val="Normal"/>
    <w:link w:val="Heading5Char"/>
    <w:uiPriority w:val="9"/>
    <w:unhideWhenUsed/>
    <w:qFormat/>
    <w:rsid w:val="00A53A73"/>
    <w:pPr>
      <w:keepNext/>
      <w:keepLines/>
      <w:numPr>
        <w:ilvl w:val="4"/>
        <w:numId w:val="1"/>
      </w:numPr>
      <w:spacing w:before="200" w:after="240"/>
      <w:outlineLvl w:val="4"/>
    </w:pPr>
    <w:rPr>
      <w:rFonts w:eastAsiaTheme="majorEastAsia" w:cstheme="majorBidi"/>
      <w:b/>
      <w:bCs/>
      <w:color w:val="1F3763" w:themeColor="accent1" w:themeShade="7F"/>
    </w:rPr>
  </w:style>
  <w:style w:type="paragraph" w:styleId="Heading6">
    <w:name w:val="heading 6"/>
    <w:basedOn w:val="Normal"/>
    <w:next w:val="Normal"/>
    <w:link w:val="Heading6Char"/>
    <w:uiPriority w:val="9"/>
    <w:unhideWhenUsed/>
    <w:qFormat/>
    <w:rsid w:val="00A53A73"/>
    <w:pPr>
      <w:keepNext/>
      <w:keepLines/>
      <w:numPr>
        <w:ilvl w:val="5"/>
        <w:numId w:val="1"/>
      </w:numPr>
      <w:spacing w:before="200" w:after="24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qFormat/>
    <w:rsid w:val="00A53A73"/>
    <w:pPr>
      <w:keepNext/>
      <w:numPr>
        <w:ilvl w:val="6"/>
        <w:numId w:val="1"/>
      </w:numPr>
      <w:spacing w:line="360" w:lineRule="auto"/>
      <w:ind w:right="360"/>
      <w:outlineLvl w:val="6"/>
    </w:pPr>
    <w:rPr>
      <w:rFonts w:ascii="Arial" w:hAnsi="Arial" w:cs="Arial"/>
      <w:b/>
      <w:spacing w:val="-3"/>
    </w:rPr>
  </w:style>
  <w:style w:type="paragraph" w:styleId="Heading8">
    <w:name w:val="heading 8"/>
    <w:basedOn w:val="Normal"/>
    <w:next w:val="Normal"/>
    <w:link w:val="Heading8Char"/>
    <w:uiPriority w:val="9"/>
    <w:unhideWhenUsed/>
    <w:qFormat/>
    <w:rsid w:val="00A53A73"/>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qFormat/>
    <w:rsid w:val="00A53A73"/>
    <w:pPr>
      <w:keepNext/>
      <w:numPr>
        <w:ilvl w:val="8"/>
        <w:numId w:val="1"/>
      </w:numPr>
      <w:ind w:right="-432"/>
      <w:jc w:val="lowKashida"/>
      <w:outlineLvl w:val="8"/>
    </w:pPr>
    <w:rPr>
      <w:rFonts w:ascii="Albertus Medium" w:hAnsi="Albertus Medium" w:cs="Traditional Arabic"/>
      <w:b/>
      <w:bCs/>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2E7ABC"/>
    <w:pPr>
      <w:spacing w:before="120"/>
    </w:pPr>
    <w:rPr>
      <w:rFonts w:cstheme="minorHAnsi"/>
      <w:b/>
      <w:bCs/>
      <w:i/>
      <w:iCs/>
    </w:rPr>
  </w:style>
  <w:style w:type="paragraph" w:styleId="TOC2">
    <w:name w:val="toc 2"/>
    <w:basedOn w:val="Normal"/>
    <w:next w:val="Normal"/>
    <w:autoRedefine/>
    <w:uiPriority w:val="39"/>
    <w:unhideWhenUsed/>
    <w:rsid w:val="00702430"/>
    <w:pPr>
      <w:spacing w:line="480" w:lineRule="auto"/>
      <w:ind w:left="240" w:firstLine="720"/>
    </w:pPr>
    <w:rPr>
      <w:rFonts w:cstheme="minorHAnsi"/>
      <w:smallCaps/>
    </w:rPr>
  </w:style>
  <w:style w:type="paragraph" w:styleId="TOC3">
    <w:name w:val="toc 3"/>
    <w:basedOn w:val="Normal"/>
    <w:next w:val="Normal"/>
    <w:autoRedefine/>
    <w:uiPriority w:val="39"/>
    <w:unhideWhenUsed/>
    <w:rsid w:val="00702430"/>
    <w:pPr>
      <w:spacing w:line="480" w:lineRule="auto"/>
      <w:ind w:left="480" w:firstLine="720"/>
    </w:pPr>
    <w:rPr>
      <w:rFonts w:cstheme="minorHAnsi"/>
      <w:iCs/>
    </w:rPr>
  </w:style>
  <w:style w:type="table" w:customStyle="1" w:styleId="TableGrid2">
    <w:name w:val="Table Grid2"/>
    <w:basedOn w:val="TableNormal"/>
    <w:next w:val="TableGrid"/>
    <w:uiPriority w:val="39"/>
    <w:rsid w:val="00A046AE"/>
    <w:rPr>
      <w:rFonts w:eastAsia="MS Mincho"/>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rFonts w:asciiTheme="minorHAnsi" w:hAnsiTheme="minorHAnsi"/>
        <w:b/>
        <w:sz w:val="24"/>
      </w:rPr>
    </w:tblStylePr>
    <w:tblStylePr w:type="lastRow">
      <w:rPr>
        <w:rFonts w:asciiTheme="minorHAnsi" w:hAnsiTheme="minorHAnsi"/>
        <w:b/>
        <w:sz w:val="24"/>
      </w:rPr>
    </w:tblStylePr>
  </w:style>
  <w:style w:type="table" w:styleId="TableGrid">
    <w:name w:val="Table Grid"/>
    <w:basedOn w:val="TableNormal"/>
    <w:uiPriority w:val="39"/>
    <w:rsid w:val="00A046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1 Char,Etude Char,page top Char,Main Heading Char,PLS 1 Char,PLS 11 Char,PLS 12 Char,PLS 13 Char,H1 Char,11 Char,12 Char,H11 Char,111 Char,13 Char,H12 Char,112 Char,14 Char,H13 Char,113 Char,15 Char,PLS 14 Char,H14 Char,114 Char,16 Char"/>
    <w:basedOn w:val="DefaultParagraphFont"/>
    <w:link w:val="Heading1"/>
    <w:uiPriority w:val="9"/>
    <w:rsid w:val="00A53A73"/>
    <w:rPr>
      <w:rFonts w:ascii="Georgia" w:eastAsiaTheme="majorEastAsia" w:hAnsi="Georgia" w:cstheme="majorBidi"/>
      <w:b/>
      <w:bCs/>
      <w:color w:val="833C0B" w:themeColor="accent2" w:themeShade="80"/>
      <w:kern w:val="0"/>
      <w:sz w:val="32"/>
      <w:szCs w:val="32"/>
      <w:lang w:val="en-US" w:eastAsia="zh-CN"/>
    </w:rPr>
  </w:style>
  <w:style w:type="character" w:customStyle="1" w:styleId="Heading2Char">
    <w:name w:val="Heading 2 Char"/>
    <w:basedOn w:val="DefaultParagraphFont"/>
    <w:link w:val="Heading2"/>
    <w:rsid w:val="006C6327"/>
    <w:rPr>
      <w:rFonts w:ascii="Georgia" w:eastAsia="Times New Roman" w:hAnsi="Georgia" w:cstheme="majorBidi"/>
      <w:b/>
      <w:bCs/>
      <w:color w:val="2F5496" w:themeColor="accent1" w:themeShade="BF"/>
      <w:kern w:val="0"/>
      <w:sz w:val="28"/>
      <w:szCs w:val="28"/>
      <w:lang w:val="en-US" w:eastAsia="zh-CN"/>
    </w:rPr>
  </w:style>
  <w:style w:type="character" w:customStyle="1" w:styleId="Heading3Char">
    <w:name w:val="Heading 3 Char"/>
    <w:basedOn w:val="DefaultParagraphFont"/>
    <w:link w:val="Heading3"/>
    <w:uiPriority w:val="9"/>
    <w:rsid w:val="00A53A73"/>
    <w:rPr>
      <w:rFonts w:ascii="Georgia" w:eastAsiaTheme="majorEastAsia" w:hAnsi="Georgia" w:cstheme="majorBidi"/>
      <w:b/>
      <w:bCs/>
      <w:i/>
      <w:iCs/>
      <w:color w:val="1F4E79" w:themeColor="accent5" w:themeShade="80"/>
      <w:kern w:val="0"/>
      <w:sz w:val="26"/>
      <w:szCs w:val="26"/>
      <w:lang w:val="en-US" w:eastAsia="en-GB"/>
    </w:rPr>
  </w:style>
  <w:style w:type="character" w:customStyle="1" w:styleId="Heading4Char">
    <w:name w:val="Heading 4 Char"/>
    <w:basedOn w:val="DefaultParagraphFont"/>
    <w:link w:val="Heading4"/>
    <w:uiPriority w:val="9"/>
    <w:rsid w:val="00A53A73"/>
    <w:rPr>
      <w:rFonts w:ascii="Georgia" w:eastAsiaTheme="majorEastAsia" w:hAnsi="Georgia" w:cstheme="majorBidi"/>
      <w:b/>
      <w:bCs/>
      <w:i/>
      <w:iCs/>
      <w:color w:val="3B3838" w:themeColor="background2" w:themeShade="40"/>
      <w:kern w:val="0"/>
      <w:szCs w:val="24"/>
      <w:lang w:val="en-US" w:eastAsia="en-GB"/>
    </w:rPr>
  </w:style>
  <w:style w:type="character" w:customStyle="1" w:styleId="Heading5Char">
    <w:name w:val="Heading 5 Char"/>
    <w:basedOn w:val="DefaultParagraphFont"/>
    <w:link w:val="Heading5"/>
    <w:uiPriority w:val="9"/>
    <w:rsid w:val="00A53A73"/>
    <w:rPr>
      <w:rFonts w:ascii="Georgia" w:eastAsiaTheme="majorEastAsia" w:hAnsi="Georgia" w:cstheme="majorBidi"/>
      <w:b/>
      <w:bCs/>
      <w:color w:val="1F3763" w:themeColor="accent1" w:themeShade="7F"/>
      <w:kern w:val="0"/>
      <w:szCs w:val="24"/>
      <w:lang w:val="en-US" w:eastAsia="en-GB"/>
    </w:rPr>
  </w:style>
  <w:style w:type="character" w:customStyle="1" w:styleId="Heading6Char">
    <w:name w:val="Heading 6 Char"/>
    <w:basedOn w:val="DefaultParagraphFont"/>
    <w:link w:val="Heading6"/>
    <w:uiPriority w:val="9"/>
    <w:rsid w:val="00A53A73"/>
    <w:rPr>
      <w:rFonts w:asciiTheme="majorHAnsi" w:eastAsiaTheme="majorEastAsia" w:hAnsiTheme="majorHAnsi" w:cstheme="majorBidi"/>
      <w:i/>
      <w:iCs/>
      <w:color w:val="1F3763" w:themeColor="accent1" w:themeShade="7F"/>
      <w:kern w:val="0"/>
      <w:szCs w:val="24"/>
      <w:lang w:val="en-US" w:eastAsia="en-GB"/>
    </w:rPr>
  </w:style>
  <w:style w:type="character" w:customStyle="1" w:styleId="Heading7Char">
    <w:name w:val="Heading 7 Char"/>
    <w:basedOn w:val="DefaultParagraphFont"/>
    <w:link w:val="Heading7"/>
    <w:uiPriority w:val="9"/>
    <w:rsid w:val="00A53A73"/>
    <w:rPr>
      <w:rFonts w:ascii="Arial" w:eastAsia="Times New Roman" w:hAnsi="Arial" w:cs="Arial"/>
      <w:b/>
      <w:spacing w:val="-3"/>
      <w:kern w:val="0"/>
      <w:szCs w:val="24"/>
      <w:lang w:val="en-US" w:eastAsia="en-GB"/>
    </w:rPr>
  </w:style>
  <w:style w:type="character" w:customStyle="1" w:styleId="Heading8Char">
    <w:name w:val="Heading 8 Char"/>
    <w:basedOn w:val="DefaultParagraphFont"/>
    <w:link w:val="Heading8"/>
    <w:uiPriority w:val="9"/>
    <w:rsid w:val="00A53A73"/>
    <w:rPr>
      <w:rFonts w:asciiTheme="majorHAnsi" w:eastAsiaTheme="majorEastAsia" w:hAnsiTheme="majorHAnsi" w:cstheme="majorBidi"/>
      <w:color w:val="404040" w:themeColor="text1" w:themeTint="BF"/>
      <w:kern w:val="0"/>
      <w:sz w:val="20"/>
      <w:lang w:val="en-US" w:eastAsia="en-GB"/>
    </w:rPr>
  </w:style>
  <w:style w:type="character" w:customStyle="1" w:styleId="Heading9Char">
    <w:name w:val="Heading 9 Char"/>
    <w:basedOn w:val="DefaultParagraphFont"/>
    <w:link w:val="Heading9"/>
    <w:uiPriority w:val="9"/>
    <w:rsid w:val="00A53A73"/>
    <w:rPr>
      <w:rFonts w:ascii="Albertus Medium" w:eastAsia="Times New Roman" w:hAnsi="Albertus Medium" w:cs="Traditional Arabic"/>
      <w:b/>
      <w:bCs/>
      <w:kern w:val="0"/>
      <w:sz w:val="18"/>
      <w:lang w:val="en-US" w:eastAsia="en-GB"/>
    </w:rPr>
  </w:style>
  <w:style w:type="paragraph" w:styleId="ListParagraph">
    <w:name w:val="List Paragraph"/>
    <w:basedOn w:val="Normal"/>
    <w:uiPriority w:val="34"/>
    <w:qFormat/>
    <w:rsid w:val="00481F6C"/>
    <w:pPr>
      <w:ind w:left="720"/>
      <w:contextualSpacing/>
    </w:pPr>
  </w:style>
  <w:style w:type="paragraph" w:customStyle="1" w:styleId="p1">
    <w:name w:val="p1"/>
    <w:basedOn w:val="Normal"/>
    <w:rsid w:val="007F78E2"/>
    <w:pPr>
      <w:jc w:val="left"/>
    </w:pPr>
    <w:rPr>
      <w:rFonts w:ascii="Times New Roman" w:hAnsi="Times New Roman"/>
      <w:color w:val="000000"/>
      <w:sz w:val="21"/>
      <w:szCs w:val="21"/>
    </w:rPr>
  </w:style>
  <w:style w:type="paragraph" w:customStyle="1" w:styleId="p2">
    <w:name w:val="p2"/>
    <w:basedOn w:val="Normal"/>
    <w:rsid w:val="007F78E2"/>
    <w:pPr>
      <w:jc w:val="left"/>
    </w:pPr>
    <w:rPr>
      <w:color w:val="1B4655"/>
      <w:sz w:val="20"/>
      <w:szCs w:val="20"/>
    </w:rPr>
  </w:style>
  <w:style w:type="paragraph" w:customStyle="1" w:styleId="p3">
    <w:name w:val="p3"/>
    <w:basedOn w:val="Normal"/>
    <w:rsid w:val="007F78E2"/>
    <w:pPr>
      <w:jc w:val="left"/>
    </w:pPr>
    <w:rPr>
      <w:rFonts w:ascii="Times New Roman" w:hAnsi="Times New Roman"/>
      <w:color w:val="000000"/>
      <w:sz w:val="23"/>
      <w:szCs w:val="23"/>
    </w:rPr>
  </w:style>
  <w:style w:type="character" w:customStyle="1" w:styleId="s1">
    <w:name w:val="s1"/>
    <w:basedOn w:val="DefaultParagraphFont"/>
    <w:rsid w:val="007F78E2"/>
    <w:rPr>
      <w:rFonts w:ascii="Helvetica" w:hAnsi="Helvetica" w:hint="default"/>
      <w:sz w:val="15"/>
      <w:szCs w:val="15"/>
    </w:rPr>
  </w:style>
  <w:style w:type="character" w:customStyle="1" w:styleId="s2">
    <w:name w:val="s2"/>
    <w:basedOn w:val="DefaultParagraphFont"/>
    <w:rsid w:val="007F78E2"/>
    <w:rPr>
      <w:rFonts w:ascii="Arial" w:hAnsi="Arial" w:cs="Arial" w:hint="default"/>
      <w:sz w:val="15"/>
      <w:szCs w:val="15"/>
    </w:rPr>
  </w:style>
  <w:style w:type="paragraph" w:styleId="BodyText">
    <w:name w:val="Body Text"/>
    <w:aliases w:val="Body Text Char3 Char,Body Text Char Char3 Char,Body Text Char2 Char Char1 Char,Body Text Char Char1 Char Char1 Char,Body Text Char1 Char Char Char Char Char,Body Text Char Char Char Char Char Char Char1,Body Text Char2,Body,bt,C"/>
    <w:basedOn w:val="Normal"/>
    <w:link w:val="BodyTextChar"/>
    <w:uiPriority w:val="99"/>
    <w:qFormat/>
    <w:rsid w:val="00D54BAB"/>
    <w:pPr>
      <w:widowControl w:val="0"/>
    </w:pPr>
    <w:rPr>
      <w:rFonts w:ascii="Times New Roman" w:hAnsi="Times New Roman"/>
      <w:spacing w:val="-3"/>
      <w:lang w:eastAsia="ar-SA"/>
    </w:rPr>
  </w:style>
  <w:style w:type="character" w:customStyle="1" w:styleId="BodyTextChar">
    <w:name w:val="Body Text Char"/>
    <w:aliases w:val="Body Text Char3 Char Char,Body Text Char Char3 Char Char,Body Text Char2 Char Char1 Char Char,Body Text Char Char1 Char Char1 Char Char,Body Text Char1 Char Char Char Char Char Char,Body Text Char Char Char Char Char Char Char1 Char"/>
    <w:basedOn w:val="DefaultParagraphFont"/>
    <w:link w:val="BodyText"/>
    <w:uiPriority w:val="99"/>
    <w:rsid w:val="00D54BAB"/>
    <w:rPr>
      <w:rFonts w:ascii="Times New Roman" w:eastAsia="Times New Roman" w:hAnsi="Times New Roman"/>
      <w:spacing w:val="-3"/>
      <w:kern w:val="0"/>
      <w:szCs w:val="24"/>
      <w:lang w:eastAsia="ar-SA"/>
    </w:rPr>
  </w:style>
  <w:style w:type="character" w:styleId="Strong">
    <w:name w:val="Strong"/>
    <w:basedOn w:val="DefaultParagraphFont"/>
    <w:uiPriority w:val="22"/>
    <w:qFormat/>
    <w:rsid w:val="009876B2"/>
    <w:rPr>
      <w:b/>
      <w:bCs/>
    </w:rPr>
  </w:style>
  <w:style w:type="paragraph" w:styleId="NormalWeb">
    <w:name w:val="Normal (Web)"/>
    <w:basedOn w:val="Normal"/>
    <w:uiPriority w:val="99"/>
    <w:unhideWhenUsed/>
    <w:rsid w:val="0004524F"/>
    <w:pPr>
      <w:spacing w:before="100" w:beforeAutospacing="1" w:after="100" w:afterAutospacing="1"/>
      <w:jc w:val="left"/>
    </w:pPr>
    <w:rPr>
      <w:rFonts w:ascii="Times New Roman" w:hAnsi="Times New Roman"/>
    </w:rPr>
  </w:style>
  <w:style w:type="paragraph" w:styleId="Footer">
    <w:name w:val="footer"/>
    <w:basedOn w:val="Normal"/>
    <w:link w:val="FooterChar"/>
    <w:uiPriority w:val="99"/>
    <w:unhideWhenUsed/>
    <w:rsid w:val="00E27F50"/>
    <w:pPr>
      <w:tabs>
        <w:tab w:val="center" w:pos="4513"/>
        <w:tab w:val="right" w:pos="9026"/>
      </w:tabs>
    </w:pPr>
  </w:style>
  <w:style w:type="character" w:customStyle="1" w:styleId="FooterChar">
    <w:name w:val="Footer Char"/>
    <w:basedOn w:val="DefaultParagraphFont"/>
    <w:link w:val="Footer"/>
    <w:uiPriority w:val="99"/>
    <w:rsid w:val="00E27F50"/>
    <w:rPr>
      <w:rFonts w:ascii="Georgia" w:eastAsia="Times New Roman" w:hAnsi="Georgia"/>
      <w:kern w:val="0"/>
      <w:szCs w:val="24"/>
      <w:lang w:eastAsia="en-GB"/>
    </w:rPr>
  </w:style>
  <w:style w:type="character" w:styleId="PageNumber">
    <w:name w:val="page number"/>
    <w:basedOn w:val="DefaultParagraphFont"/>
    <w:uiPriority w:val="99"/>
    <w:semiHidden/>
    <w:unhideWhenUsed/>
    <w:rsid w:val="00E27F50"/>
  </w:style>
  <w:style w:type="paragraph" w:styleId="Revision">
    <w:name w:val="Revision"/>
    <w:hidden/>
    <w:uiPriority w:val="99"/>
    <w:semiHidden/>
    <w:rsid w:val="00D2483D"/>
    <w:rPr>
      <w:rFonts w:ascii="Georgia" w:eastAsia="Times New Roman" w:hAnsi="Georgia"/>
      <w:kern w:val="0"/>
      <w:szCs w:val="24"/>
      <w:lang w:eastAsia="en-GB"/>
    </w:rPr>
  </w:style>
  <w:style w:type="paragraph" w:styleId="Caption">
    <w:name w:val="caption"/>
    <w:basedOn w:val="Normal"/>
    <w:next w:val="Normal"/>
    <w:uiPriority w:val="35"/>
    <w:unhideWhenUsed/>
    <w:qFormat/>
    <w:rsid w:val="00CA64FA"/>
    <w:pPr>
      <w:spacing w:after="200"/>
    </w:pPr>
    <w:rPr>
      <w:i/>
      <w:iCs/>
      <w:color w:val="44546A" w:themeColor="text2"/>
      <w:sz w:val="18"/>
      <w:szCs w:val="18"/>
    </w:rPr>
  </w:style>
  <w:style w:type="paragraph" w:styleId="Header">
    <w:name w:val="header"/>
    <w:basedOn w:val="Normal"/>
    <w:link w:val="HeaderChar"/>
    <w:uiPriority w:val="99"/>
    <w:unhideWhenUsed/>
    <w:rsid w:val="00443C79"/>
    <w:pPr>
      <w:tabs>
        <w:tab w:val="center" w:pos="4513"/>
        <w:tab w:val="right" w:pos="9026"/>
      </w:tabs>
    </w:pPr>
  </w:style>
  <w:style w:type="character" w:customStyle="1" w:styleId="HeaderChar">
    <w:name w:val="Header Char"/>
    <w:basedOn w:val="DefaultParagraphFont"/>
    <w:link w:val="Header"/>
    <w:uiPriority w:val="99"/>
    <w:rsid w:val="00443C79"/>
    <w:rPr>
      <w:rFonts w:ascii="Georgia" w:eastAsia="Times New Roman" w:hAnsi="Georgia"/>
      <w:kern w:val="0"/>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591340">
      <w:bodyDiv w:val="1"/>
      <w:marLeft w:val="0"/>
      <w:marRight w:val="0"/>
      <w:marTop w:val="0"/>
      <w:marBottom w:val="0"/>
      <w:divBdr>
        <w:top w:val="none" w:sz="0" w:space="0" w:color="auto"/>
        <w:left w:val="none" w:sz="0" w:space="0" w:color="auto"/>
        <w:bottom w:val="none" w:sz="0" w:space="0" w:color="auto"/>
        <w:right w:val="none" w:sz="0" w:space="0" w:color="auto"/>
      </w:divBdr>
    </w:div>
    <w:div w:id="124390922">
      <w:bodyDiv w:val="1"/>
      <w:marLeft w:val="0"/>
      <w:marRight w:val="0"/>
      <w:marTop w:val="0"/>
      <w:marBottom w:val="0"/>
      <w:divBdr>
        <w:top w:val="none" w:sz="0" w:space="0" w:color="auto"/>
        <w:left w:val="none" w:sz="0" w:space="0" w:color="auto"/>
        <w:bottom w:val="none" w:sz="0" w:space="0" w:color="auto"/>
        <w:right w:val="none" w:sz="0" w:space="0" w:color="auto"/>
      </w:divBdr>
    </w:div>
    <w:div w:id="309141081">
      <w:bodyDiv w:val="1"/>
      <w:marLeft w:val="0"/>
      <w:marRight w:val="0"/>
      <w:marTop w:val="0"/>
      <w:marBottom w:val="0"/>
      <w:divBdr>
        <w:top w:val="none" w:sz="0" w:space="0" w:color="auto"/>
        <w:left w:val="none" w:sz="0" w:space="0" w:color="auto"/>
        <w:bottom w:val="none" w:sz="0" w:space="0" w:color="auto"/>
        <w:right w:val="none" w:sz="0" w:space="0" w:color="auto"/>
      </w:divBdr>
    </w:div>
    <w:div w:id="344135395">
      <w:bodyDiv w:val="1"/>
      <w:marLeft w:val="0"/>
      <w:marRight w:val="0"/>
      <w:marTop w:val="0"/>
      <w:marBottom w:val="0"/>
      <w:divBdr>
        <w:top w:val="none" w:sz="0" w:space="0" w:color="auto"/>
        <w:left w:val="none" w:sz="0" w:space="0" w:color="auto"/>
        <w:bottom w:val="none" w:sz="0" w:space="0" w:color="auto"/>
        <w:right w:val="none" w:sz="0" w:space="0" w:color="auto"/>
      </w:divBdr>
    </w:div>
    <w:div w:id="567418070">
      <w:bodyDiv w:val="1"/>
      <w:marLeft w:val="0"/>
      <w:marRight w:val="0"/>
      <w:marTop w:val="0"/>
      <w:marBottom w:val="0"/>
      <w:divBdr>
        <w:top w:val="none" w:sz="0" w:space="0" w:color="auto"/>
        <w:left w:val="none" w:sz="0" w:space="0" w:color="auto"/>
        <w:bottom w:val="none" w:sz="0" w:space="0" w:color="auto"/>
        <w:right w:val="none" w:sz="0" w:space="0" w:color="auto"/>
      </w:divBdr>
    </w:div>
    <w:div w:id="571817155">
      <w:bodyDiv w:val="1"/>
      <w:marLeft w:val="0"/>
      <w:marRight w:val="0"/>
      <w:marTop w:val="0"/>
      <w:marBottom w:val="0"/>
      <w:divBdr>
        <w:top w:val="none" w:sz="0" w:space="0" w:color="auto"/>
        <w:left w:val="none" w:sz="0" w:space="0" w:color="auto"/>
        <w:bottom w:val="none" w:sz="0" w:space="0" w:color="auto"/>
        <w:right w:val="none" w:sz="0" w:space="0" w:color="auto"/>
      </w:divBdr>
    </w:div>
    <w:div w:id="697122801">
      <w:bodyDiv w:val="1"/>
      <w:marLeft w:val="0"/>
      <w:marRight w:val="0"/>
      <w:marTop w:val="0"/>
      <w:marBottom w:val="0"/>
      <w:divBdr>
        <w:top w:val="none" w:sz="0" w:space="0" w:color="auto"/>
        <w:left w:val="none" w:sz="0" w:space="0" w:color="auto"/>
        <w:bottom w:val="none" w:sz="0" w:space="0" w:color="auto"/>
        <w:right w:val="none" w:sz="0" w:space="0" w:color="auto"/>
      </w:divBdr>
    </w:div>
    <w:div w:id="831991230">
      <w:bodyDiv w:val="1"/>
      <w:marLeft w:val="0"/>
      <w:marRight w:val="0"/>
      <w:marTop w:val="0"/>
      <w:marBottom w:val="0"/>
      <w:divBdr>
        <w:top w:val="none" w:sz="0" w:space="0" w:color="auto"/>
        <w:left w:val="none" w:sz="0" w:space="0" w:color="auto"/>
        <w:bottom w:val="none" w:sz="0" w:space="0" w:color="auto"/>
        <w:right w:val="none" w:sz="0" w:space="0" w:color="auto"/>
      </w:divBdr>
    </w:div>
    <w:div w:id="842667065">
      <w:bodyDiv w:val="1"/>
      <w:marLeft w:val="0"/>
      <w:marRight w:val="0"/>
      <w:marTop w:val="0"/>
      <w:marBottom w:val="0"/>
      <w:divBdr>
        <w:top w:val="none" w:sz="0" w:space="0" w:color="auto"/>
        <w:left w:val="none" w:sz="0" w:space="0" w:color="auto"/>
        <w:bottom w:val="none" w:sz="0" w:space="0" w:color="auto"/>
        <w:right w:val="none" w:sz="0" w:space="0" w:color="auto"/>
      </w:divBdr>
    </w:div>
    <w:div w:id="910696957">
      <w:bodyDiv w:val="1"/>
      <w:marLeft w:val="0"/>
      <w:marRight w:val="0"/>
      <w:marTop w:val="0"/>
      <w:marBottom w:val="0"/>
      <w:divBdr>
        <w:top w:val="none" w:sz="0" w:space="0" w:color="auto"/>
        <w:left w:val="none" w:sz="0" w:space="0" w:color="auto"/>
        <w:bottom w:val="none" w:sz="0" w:space="0" w:color="auto"/>
        <w:right w:val="none" w:sz="0" w:space="0" w:color="auto"/>
      </w:divBdr>
    </w:div>
    <w:div w:id="995838512">
      <w:bodyDiv w:val="1"/>
      <w:marLeft w:val="0"/>
      <w:marRight w:val="0"/>
      <w:marTop w:val="0"/>
      <w:marBottom w:val="0"/>
      <w:divBdr>
        <w:top w:val="none" w:sz="0" w:space="0" w:color="auto"/>
        <w:left w:val="none" w:sz="0" w:space="0" w:color="auto"/>
        <w:bottom w:val="none" w:sz="0" w:space="0" w:color="auto"/>
        <w:right w:val="none" w:sz="0" w:space="0" w:color="auto"/>
      </w:divBdr>
    </w:div>
    <w:div w:id="1128208317">
      <w:bodyDiv w:val="1"/>
      <w:marLeft w:val="0"/>
      <w:marRight w:val="0"/>
      <w:marTop w:val="0"/>
      <w:marBottom w:val="0"/>
      <w:divBdr>
        <w:top w:val="none" w:sz="0" w:space="0" w:color="auto"/>
        <w:left w:val="none" w:sz="0" w:space="0" w:color="auto"/>
        <w:bottom w:val="none" w:sz="0" w:space="0" w:color="auto"/>
        <w:right w:val="none" w:sz="0" w:space="0" w:color="auto"/>
      </w:divBdr>
    </w:div>
    <w:div w:id="1238128338">
      <w:bodyDiv w:val="1"/>
      <w:marLeft w:val="0"/>
      <w:marRight w:val="0"/>
      <w:marTop w:val="0"/>
      <w:marBottom w:val="0"/>
      <w:divBdr>
        <w:top w:val="none" w:sz="0" w:space="0" w:color="auto"/>
        <w:left w:val="none" w:sz="0" w:space="0" w:color="auto"/>
        <w:bottom w:val="none" w:sz="0" w:space="0" w:color="auto"/>
        <w:right w:val="none" w:sz="0" w:space="0" w:color="auto"/>
      </w:divBdr>
    </w:div>
    <w:div w:id="1256398671">
      <w:bodyDiv w:val="1"/>
      <w:marLeft w:val="0"/>
      <w:marRight w:val="0"/>
      <w:marTop w:val="0"/>
      <w:marBottom w:val="0"/>
      <w:divBdr>
        <w:top w:val="none" w:sz="0" w:space="0" w:color="auto"/>
        <w:left w:val="none" w:sz="0" w:space="0" w:color="auto"/>
        <w:bottom w:val="none" w:sz="0" w:space="0" w:color="auto"/>
        <w:right w:val="none" w:sz="0" w:space="0" w:color="auto"/>
      </w:divBdr>
    </w:div>
    <w:div w:id="1558515687">
      <w:bodyDiv w:val="1"/>
      <w:marLeft w:val="0"/>
      <w:marRight w:val="0"/>
      <w:marTop w:val="0"/>
      <w:marBottom w:val="0"/>
      <w:divBdr>
        <w:top w:val="none" w:sz="0" w:space="0" w:color="auto"/>
        <w:left w:val="none" w:sz="0" w:space="0" w:color="auto"/>
        <w:bottom w:val="none" w:sz="0" w:space="0" w:color="auto"/>
        <w:right w:val="none" w:sz="0" w:space="0" w:color="auto"/>
      </w:divBdr>
    </w:div>
    <w:div w:id="1645895230">
      <w:bodyDiv w:val="1"/>
      <w:marLeft w:val="0"/>
      <w:marRight w:val="0"/>
      <w:marTop w:val="0"/>
      <w:marBottom w:val="0"/>
      <w:divBdr>
        <w:top w:val="none" w:sz="0" w:space="0" w:color="auto"/>
        <w:left w:val="none" w:sz="0" w:space="0" w:color="auto"/>
        <w:bottom w:val="none" w:sz="0" w:space="0" w:color="auto"/>
        <w:right w:val="none" w:sz="0" w:space="0" w:color="auto"/>
      </w:divBdr>
    </w:div>
    <w:div w:id="1942562725">
      <w:bodyDiv w:val="1"/>
      <w:marLeft w:val="0"/>
      <w:marRight w:val="0"/>
      <w:marTop w:val="0"/>
      <w:marBottom w:val="0"/>
      <w:divBdr>
        <w:top w:val="none" w:sz="0" w:space="0" w:color="auto"/>
        <w:left w:val="none" w:sz="0" w:space="0" w:color="auto"/>
        <w:bottom w:val="none" w:sz="0" w:space="0" w:color="auto"/>
        <w:right w:val="none" w:sz="0" w:space="0" w:color="auto"/>
      </w:divBdr>
    </w:div>
    <w:div w:id="1985309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21</Pages>
  <Words>6137</Words>
  <Characters>34984</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Nyabuto</dc:creator>
  <cp:keywords/>
  <dc:description/>
  <cp:lastModifiedBy>Faith Nyabuto</cp:lastModifiedBy>
  <cp:revision>9</cp:revision>
  <dcterms:created xsi:type="dcterms:W3CDTF">2025-05-11T21:53:00Z</dcterms:created>
  <dcterms:modified xsi:type="dcterms:W3CDTF">2025-05-12T00:33:00Z</dcterms:modified>
</cp:coreProperties>
</file>